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aps/>
          <w:lang w:val="en-US"/>
        </w:rPr>
        <w:id w:val="-1924321412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10682"/>
          </w:tblGrid>
          <w:tr w:rsidR="00E668E7" w:rsidRPr="00E668E7" w:rsidTr="00360151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  <w:lang w:val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="Times New Roman" w:hAnsi="Times New Roman" w:cs="Times New Roman"/>
                  <w:sz w:val="24"/>
                  <w:szCs w:val="24"/>
                  <w:lang w:val="el-GR"/>
                </w:rPr>
              </w:sdtEndPr>
              <w:sdtContent>
                <w:tc>
                  <w:tcPr>
                    <w:tcW w:w="5000" w:type="pct"/>
                  </w:tcPr>
                  <w:p w:rsidR="00E668E7" w:rsidRPr="00735E27" w:rsidRDefault="00E668E7" w:rsidP="00E668E7">
                    <w:pPr>
                      <w:spacing w:after="0" w:line="240" w:lineRule="auto"/>
                      <w:jc w:val="center"/>
                      <w:rPr>
                        <w:rFonts w:asciiTheme="majorHAnsi" w:eastAsiaTheme="majorEastAsia" w:hAnsiTheme="majorHAnsi" w:cstheme="majorBidi"/>
                        <w:caps/>
                        <w:lang w:eastAsia="ja-JP"/>
                      </w:rPr>
                    </w:pPr>
                    <w:r w:rsidRPr="00E668E7">
                      <w:rPr>
                        <w:rFonts w:ascii="Times New Roman" w:eastAsiaTheme="majorEastAsia" w:hAnsi="Times New Roman" w:cs="Times New Roman"/>
                        <w:caps/>
                        <w:sz w:val="24"/>
                        <w:szCs w:val="24"/>
                      </w:rPr>
                      <w:t>ΑΝΩΤΑΤΟ ΤΕΧΝΟΛΟΓΙΚΟ</w:t>
                    </w:r>
                    <w:r w:rsidR="00735E27">
                      <w:rPr>
                        <w:rFonts w:ascii="Times New Roman" w:eastAsiaTheme="majorEastAsia" w:hAnsi="Times New Roman" w:cs="Times New Roman"/>
                        <w:caps/>
                        <w:sz w:val="24"/>
                        <w:szCs w:val="24"/>
                      </w:rPr>
                      <w:t xml:space="preserve"> Εκπαιδευτικο</w:t>
                    </w:r>
                    <w:r w:rsidRPr="00E668E7">
                      <w:rPr>
                        <w:rFonts w:ascii="Times New Roman" w:eastAsiaTheme="majorEastAsia" w:hAnsi="Times New Roman" w:cs="Times New Roman"/>
                        <w:caps/>
                        <w:sz w:val="24"/>
                        <w:szCs w:val="24"/>
                      </w:rPr>
                      <w:t xml:space="preserve"> ΙΔΡΥΜΑ ΠΕΙΡΑΙΑ</w:t>
                    </w:r>
                  </w:p>
                </w:tc>
              </w:sdtContent>
            </w:sdt>
          </w:tr>
          <w:tr w:rsidR="00E668E7" w:rsidRPr="00E668E7" w:rsidTr="00360151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olor w:val="4F81BD" w:themeColor="accent1"/>
                  <w:sz w:val="72"/>
                  <w:szCs w:val="72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E668E7" w:rsidRPr="00E668E7" w:rsidRDefault="00E668E7" w:rsidP="00E668E7">
                    <w:pPr>
                      <w:spacing w:after="0" w:line="240" w:lineRule="auto"/>
                      <w:jc w:val="center"/>
                      <w:rPr>
                        <w:rFonts w:ascii="Times New Roman" w:eastAsiaTheme="majorEastAsia" w:hAnsi="Times New Roman" w:cs="Times New Roman"/>
                        <w:sz w:val="72"/>
                        <w:szCs w:val="72"/>
                        <w:lang w:val="en-US" w:eastAsia="ja-JP"/>
                      </w:rPr>
                    </w:pPr>
                    <w:r w:rsidRPr="00E668E7">
                      <w:rPr>
                        <w:rFonts w:ascii="Times New Roman" w:eastAsiaTheme="majorEastAsia" w:hAnsi="Times New Roman" w:cs="Times New Roman"/>
                        <w:color w:val="4F81BD" w:themeColor="accent1"/>
                        <w:sz w:val="72"/>
                        <w:szCs w:val="72"/>
                      </w:rPr>
                      <w:t>ΜΗΧΑΝΙΚΗ ΛΟΓΙΣΜΙΚΟΥ</w:t>
                    </w:r>
                  </w:p>
                </w:tc>
              </w:sdtContent>
            </w:sdt>
          </w:tr>
          <w:tr w:rsidR="00641EFB" w:rsidRPr="00E668E7" w:rsidTr="00360151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olor w:val="1F497D" w:themeColor="text2"/>
                  <w:sz w:val="36"/>
                  <w:szCs w:val="36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641EFB" w:rsidRPr="00272D87" w:rsidRDefault="00447844" w:rsidP="00A66F90">
                    <w:pPr>
                      <w:pStyle w:val="a4"/>
                      <w:jc w:val="center"/>
                      <w:rPr>
                        <w:rFonts w:ascii="Times New Roman" w:eastAsiaTheme="majorEastAsia" w:hAnsi="Times New Roman" w:cs="Times New Roman"/>
                        <w:sz w:val="36"/>
                        <w:szCs w:val="36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color w:val="1F497D" w:themeColor="text2"/>
                        <w:sz w:val="36"/>
                        <w:szCs w:val="36"/>
                      </w:rPr>
                      <w:t xml:space="preserve">« </w:t>
                    </w:r>
                    <w:r w:rsidRPr="00A02CC3">
                      <w:rPr>
                        <w:rFonts w:ascii="Times New Roman" w:eastAsiaTheme="majorEastAsia" w:hAnsi="Times New Roman" w:cs="Times New Roman"/>
                        <w:color w:val="1F497D" w:themeColor="text2"/>
                        <w:sz w:val="36"/>
                        <w:szCs w:val="36"/>
                      </w:rPr>
                      <w:t>INFO-KIOSK</w:t>
                    </w:r>
                    <w:r w:rsidRPr="00226AAE">
                      <w:rPr>
                        <w:rFonts w:ascii="Times New Roman" w:eastAsiaTheme="majorEastAsia" w:hAnsi="Times New Roman" w:cs="Times New Roman"/>
                        <w:color w:val="1F497D" w:themeColor="text2"/>
                        <w:sz w:val="36"/>
                        <w:szCs w:val="36"/>
                      </w:rPr>
                      <w:t>»</w:t>
                    </w:r>
                  </w:p>
                </w:tc>
              </w:sdtContent>
            </w:sdt>
          </w:tr>
          <w:tr w:rsidR="00641EFB" w:rsidRPr="00E668E7" w:rsidTr="00360151">
            <w:trPr>
              <w:trHeight w:val="720"/>
              <w:jc w:val="center"/>
            </w:trPr>
            <w:tc>
              <w:tcPr>
                <w:tcW w:w="5000" w:type="pct"/>
                <w:vAlign w:val="center"/>
              </w:tcPr>
              <w:p w:rsidR="00641EFB" w:rsidRDefault="00641EFB" w:rsidP="00E668E7">
                <w:pPr>
                  <w:spacing w:after="0" w:line="240" w:lineRule="auto"/>
                  <w:jc w:val="center"/>
                  <w:rPr>
                    <w:rFonts w:ascii="Times New Roman" w:eastAsiaTheme="majorEastAsia" w:hAnsi="Times New Roman" w:cs="Times New Roman"/>
                    <w:color w:val="1F497D" w:themeColor="text2"/>
                    <w:sz w:val="36"/>
                    <w:szCs w:val="36"/>
                    <w:lang w:eastAsia="ja-JP"/>
                  </w:rPr>
                </w:pPr>
                <w:r w:rsidRPr="00E668E7">
                  <w:rPr>
                    <w:rFonts w:ascii="Times New Roman" w:eastAsiaTheme="majorEastAsia" w:hAnsi="Times New Roman" w:cs="Times New Roman"/>
                    <w:color w:val="1F497D" w:themeColor="text2"/>
                    <w:sz w:val="36"/>
                    <w:szCs w:val="36"/>
                    <w:lang w:eastAsia="ja-JP"/>
                  </w:rPr>
                  <w:t xml:space="preserve">ΞΕΝΑΓΗΣΗ ΣΕ ΜΟΥΣΕΙΟ ΜΕ </w:t>
                </w:r>
                <w:r w:rsidRPr="00E668E7">
                  <w:rPr>
                    <w:rFonts w:ascii="Times New Roman" w:eastAsiaTheme="majorEastAsia" w:hAnsi="Times New Roman" w:cs="Times New Roman"/>
                    <w:color w:val="1F497D" w:themeColor="text2"/>
                    <w:sz w:val="36"/>
                    <w:szCs w:val="36"/>
                    <w:lang w:val="en-US" w:eastAsia="ja-JP"/>
                  </w:rPr>
                  <w:t>INFO</w:t>
                </w:r>
                <w:r w:rsidRPr="00E668E7">
                  <w:rPr>
                    <w:rFonts w:ascii="Times New Roman" w:eastAsiaTheme="majorEastAsia" w:hAnsi="Times New Roman" w:cs="Times New Roman"/>
                    <w:color w:val="1F497D" w:themeColor="text2"/>
                    <w:sz w:val="36"/>
                    <w:szCs w:val="36"/>
                    <w:lang w:eastAsia="ja-JP"/>
                  </w:rPr>
                  <w:t>-</w:t>
                </w:r>
                <w:r w:rsidRPr="00E668E7">
                  <w:rPr>
                    <w:rFonts w:ascii="Times New Roman" w:eastAsiaTheme="majorEastAsia" w:hAnsi="Times New Roman" w:cs="Times New Roman"/>
                    <w:color w:val="1F497D" w:themeColor="text2"/>
                    <w:sz w:val="36"/>
                    <w:szCs w:val="36"/>
                    <w:lang w:val="en-US" w:eastAsia="ja-JP"/>
                  </w:rPr>
                  <w:t>KIOSKS</w:t>
                </w:r>
              </w:p>
              <w:p w:rsidR="00641EFB" w:rsidRDefault="00641EFB" w:rsidP="00E668E7">
                <w:pPr>
                  <w:spacing w:after="0" w:line="240" w:lineRule="auto"/>
                  <w:jc w:val="center"/>
                  <w:rPr>
                    <w:rFonts w:ascii="Times New Roman" w:eastAsiaTheme="majorEastAsia" w:hAnsi="Times New Roman" w:cs="Times New Roman"/>
                    <w:color w:val="1F497D" w:themeColor="text2"/>
                    <w:sz w:val="36"/>
                    <w:szCs w:val="36"/>
                    <w:lang w:eastAsia="ja-JP"/>
                  </w:rPr>
                </w:pPr>
              </w:p>
              <w:p w:rsidR="00641EFB" w:rsidRDefault="00641EFB" w:rsidP="00C354DF">
                <w:pPr>
                  <w:spacing w:after="0" w:line="240" w:lineRule="auto"/>
                  <w:rPr>
                    <w:rFonts w:ascii="Times New Roman" w:eastAsiaTheme="majorEastAsia" w:hAnsi="Times New Roman" w:cs="Times New Roman"/>
                    <w:color w:val="1F497D" w:themeColor="text2"/>
                    <w:sz w:val="36"/>
                    <w:szCs w:val="36"/>
                    <w:lang w:eastAsia="ja-JP"/>
                  </w:rPr>
                </w:pPr>
              </w:p>
              <w:p w:rsidR="00641EFB" w:rsidRDefault="00641EFB" w:rsidP="00C354DF">
                <w:pPr>
                  <w:spacing w:after="0" w:line="240" w:lineRule="auto"/>
                  <w:rPr>
                    <w:rFonts w:ascii="Times New Roman" w:eastAsiaTheme="majorEastAsia" w:hAnsi="Times New Roman" w:cs="Times New Roman"/>
                    <w:color w:val="1F497D" w:themeColor="text2"/>
                    <w:sz w:val="36"/>
                    <w:szCs w:val="36"/>
                    <w:lang w:eastAsia="ja-JP"/>
                  </w:rPr>
                </w:pPr>
              </w:p>
              <w:p w:rsidR="00641EFB" w:rsidRPr="00E668E7" w:rsidRDefault="00641EFB" w:rsidP="00E668E7">
                <w:pPr>
                  <w:spacing w:after="0" w:line="240" w:lineRule="auto"/>
                  <w:jc w:val="center"/>
                  <w:rPr>
                    <w:rFonts w:ascii="Times New Roman" w:eastAsiaTheme="majorEastAsia" w:hAnsi="Times New Roman" w:cs="Times New Roman"/>
                    <w:sz w:val="36"/>
                    <w:szCs w:val="36"/>
                    <w:lang w:eastAsia="ja-JP"/>
                  </w:rPr>
                </w:pPr>
              </w:p>
            </w:tc>
          </w:tr>
          <w:tr w:rsidR="00641EFB" w:rsidRPr="00E668E7" w:rsidTr="00360151">
            <w:trPr>
              <w:trHeight w:val="720"/>
              <w:jc w:val="center"/>
            </w:trPr>
            <w:tc>
              <w:tcPr>
                <w:tcW w:w="5000" w:type="pct"/>
                <w:vAlign w:val="center"/>
              </w:tcPr>
              <w:p w:rsidR="00641EFB" w:rsidRDefault="00641EFB" w:rsidP="00E668E7">
                <w:pPr>
                  <w:spacing w:after="0" w:line="240" w:lineRule="auto"/>
                  <w:jc w:val="center"/>
                  <w:rPr>
                    <w:rFonts w:asciiTheme="majorHAnsi" w:eastAsiaTheme="majorEastAsia" w:hAnsiTheme="majorHAnsi" w:cs="Times New Roman"/>
                    <w:sz w:val="28"/>
                    <w:szCs w:val="28"/>
                    <w:lang w:eastAsia="ja-JP"/>
                  </w:rPr>
                </w:pPr>
              </w:p>
              <w:p w:rsidR="00F8005A" w:rsidRDefault="00F8005A" w:rsidP="00E668E7">
                <w:pPr>
                  <w:spacing w:after="0" w:line="240" w:lineRule="auto"/>
                  <w:jc w:val="center"/>
                  <w:rPr>
                    <w:rFonts w:asciiTheme="majorHAnsi" w:eastAsiaTheme="majorEastAsia" w:hAnsiTheme="majorHAnsi" w:cs="Times New Roman"/>
                    <w:sz w:val="28"/>
                    <w:szCs w:val="28"/>
                    <w:lang w:eastAsia="ja-JP"/>
                  </w:rPr>
                </w:pPr>
              </w:p>
              <w:p w:rsidR="00F8005A" w:rsidRDefault="00F8005A" w:rsidP="00E668E7">
                <w:pPr>
                  <w:spacing w:after="0" w:line="240" w:lineRule="auto"/>
                  <w:jc w:val="center"/>
                  <w:rPr>
                    <w:rFonts w:asciiTheme="majorHAnsi" w:eastAsiaTheme="majorEastAsia" w:hAnsiTheme="majorHAnsi" w:cs="Times New Roman"/>
                    <w:sz w:val="28"/>
                    <w:szCs w:val="28"/>
                    <w:lang w:eastAsia="ja-JP"/>
                  </w:rPr>
                </w:pPr>
              </w:p>
              <w:p w:rsidR="00F8005A" w:rsidRDefault="00F8005A" w:rsidP="00E668E7">
                <w:pPr>
                  <w:spacing w:after="0" w:line="240" w:lineRule="auto"/>
                  <w:jc w:val="center"/>
                  <w:rPr>
                    <w:rFonts w:asciiTheme="majorHAnsi" w:eastAsiaTheme="majorEastAsia" w:hAnsiTheme="majorHAnsi" w:cs="Times New Roman"/>
                    <w:sz w:val="28"/>
                    <w:szCs w:val="28"/>
                    <w:lang w:eastAsia="ja-JP"/>
                  </w:rPr>
                </w:pPr>
              </w:p>
              <w:p w:rsidR="00F8005A" w:rsidRDefault="00F8005A" w:rsidP="00E668E7">
                <w:pPr>
                  <w:spacing w:after="0" w:line="240" w:lineRule="auto"/>
                  <w:jc w:val="center"/>
                  <w:rPr>
                    <w:rFonts w:asciiTheme="majorHAnsi" w:eastAsiaTheme="majorEastAsia" w:hAnsiTheme="majorHAnsi" w:cs="Times New Roman"/>
                    <w:sz w:val="28"/>
                    <w:szCs w:val="28"/>
                    <w:lang w:eastAsia="ja-JP"/>
                  </w:rPr>
                </w:pPr>
              </w:p>
              <w:p w:rsidR="00F8005A" w:rsidRDefault="00F8005A" w:rsidP="00E668E7">
                <w:pPr>
                  <w:spacing w:after="0" w:line="240" w:lineRule="auto"/>
                  <w:jc w:val="center"/>
                  <w:rPr>
                    <w:rFonts w:asciiTheme="majorHAnsi" w:eastAsiaTheme="majorEastAsia" w:hAnsiTheme="majorHAnsi" w:cs="Times New Roman"/>
                    <w:sz w:val="28"/>
                    <w:szCs w:val="28"/>
                    <w:lang w:eastAsia="ja-JP"/>
                  </w:rPr>
                </w:pPr>
              </w:p>
              <w:p w:rsidR="00F8005A" w:rsidRDefault="00F8005A" w:rsidP="00E668E7">
                <w:pPr>
                  <w:spacing w:after="0" w:line="240" w:lineRule="auto"/>
                  <w:jc w:val="center"/>
                  <w:rPr>
                    <w:rFonts w:asciiTheme="majorHAnsi" w:eastAsiaTheme="majorEastAsia" w:hAnsiTheme="majorHAnsi" w:cs="Times New Roman"/>
                    <w:sz w:val="28"/>
                    <w:szCs w:val="28"/>
                    <w:lang w:eastAsia="ja-JP"/>
                  </w:rPr>
                </w:pPr>
              </w:p>
              <w:p w:rsidR="00F8005A" w:rsidRDefault="00F8005A" w:rsidP="00E668E7">
                <w:pPr>
                  <w:spacing w:after="0" w:line="240" w:lineRule="auto"/>
                  <w:jc w:val="center"/>
                  <w:rPr>
                    <w:rFonts w:asciiTheme="majorHAnsi" w:eastAsiaTheme="majorEastAsia" w:hAnsiTheme="majorHAnsi" w:cs="Times New Roman"/>
                    <w:sz w:val="28"/>
                    <w:szCs w:val="28"/>
                    <w:lang w:eastAsia="ja-JP"/>
                  </w:rPr>
                </w:pPr>
              </w:p>
              <w:p w:rsidR="00F8005A" w:rsidRPr="00F8005A" w:rsidRDefault="00F8005A" w:rsidP="00E668E7">
                <w:pPr>
                  <w:spacing w:after="0" w:line="240" w:lineRule="auto"/>
                  <w:jc w:val="center"/>
                  <w:rPr>
                    <w:rFonts w:asciiTheme="majorHAnsi" w:eastAsiaTheme="majorEastAsia" w:hAnsiTheme="majorHAnsi" w:cs="Times New Roman"/>
                    <w:sz w:val="28"/>
                    <w:szCs w:val="28"/>
                    <w:lang w:eastAsia="ja-JP"/>
                  </w:rPr>
                </w:pPr>
              </w:p>
              <w:p w:rsidR="00F8005A" w:rsidRPr="00F8005A" w:rsidRDefault="00F8005A" w:rsidP="00E668E7">
                <w:pPr>
                  <w:spacing w:after="0" w:line="240" w:lineRule="auto"/>
                  <w:jc w:val="center"/>
                  <w:rPr>
                    <w:rFonts w:asciiTheme="majorHAnsi" w:eastAsiaTheme="majorEastAsia" w:hAnsiTheme="majorHAnsi" w:cs="Times New Roman"/>
                    <w:b/>
                    <w:sz w:val="32"/>
                    <w:szCs w:val="32"/>
                    <w:lang w:eastAsia="ja-JP"/>
                  </w:rPr>
                </w:pPr>
                <w:r w:rsidRPr="00F8005A">
                  <w:rPr>
                    <w:rFonts w:asciiTheme="majorHAnsi" w:eastAsiaTheme="majorEastAsia" w:hAnsiTheme="majorHAnsi" w:cs="Times New Roman"/>
                    <w:b/>
                    <w:sz w:val="32"/>
                    <w:szCs w:val="32"/>
                    <w:lang w:eastAsia="ja-JP"/>
                  </w:rPr>
                  <w:t>ΑΧΜΕΝΤΗΝ ΤΖΕΜΑΛΗ 39045</w:t>
                </w:r>
              </w:p>
              <w:p w:rsidR="00F8005A" w:rsidRPr="00F8005A" w:rsidRDefault="00F8005A" w:rsidP="00E668E7">
                <w:pPr>
                  <w:spacing w:after="0" w:line="240" w:lineRule="auto"/>
                  <w:jc w:val="center"/>
                  <w:rPr>
                    <w:rFonts w:asciiTheme="majorHAnsi" w:eastAsiaTheme="majorEastAsia" w:hAnsiTheme="majorHAnsi" w:cs="Times New Roman"/>
                    <w:b/>
                    <w:sz w:val="32"/>
                    <w:szCs w:val="32"/>
                    <w:lang w:eastAsia="ja-JP"/>
                  </w:rPr>
                </w:pPr>
                <w:r w:rsidRPr="00F8005A">
                  <w:rPr>
                    <w:rFonts w:asciiTheme="majorHAnsi" w:eastAsiaTheme="majorEastAsia" w:hAnsiTheme="majorHAnsi" w:cs="Times New Roman"/>
                    <w:b/>
                    <w:sz w:val="32"/>
                    <w:szCs w:val="32"/>
                    <w:lang w:eastAsia="ja-JP"/>
                  </w:rPr>
                  <w:t>ΣΥΤΗ ΓΙΩΡΓΚΙΝ 40565</w:t>
                </w:r>
              </w:p>
              <w:p w:rsidR="00F8005A" w:rsidRPr="00E668E7" w:rsidRDefault="00F8005A" w:rsidP="00F8005A">
                <w:pPr>
                  <w:spacing w:after="0" w:line="240" w:lineRule="auto"/>
                  <w:jc w:val="center"/>
                  <w:rPr>
                    <w:rFonts w:asciiTheme="majorHAnsi" w:eastAsiaTheme="majorEastAsia" w:hAnsiTheme="majorHAnsi" w:cs="Times New Roman"/>
                    <w:sz w:val="28"/>
                    <w:szCs w:val="28"/>
                    <w:lang w:eastAsia="ja-JP"/>
                  </w:rPr>
                </w:pPr>
                <w:r w:rsidRPr="00F8005A">
                  <w:rPr>
                    <w:rFonts w:asciiTheme="majorHAnsi" w:eastAsiaTheme="majorEastAsia" w:hAnsiTheme="majorHAnsi" w:cs="Times New Roman"/>
                    <w:b/>
                    <w:sz w:val="32"/>
                    <w:szCs w:val="32"/>
                    <w:lang w:eastAsia="ja-JP"/>
                  </w:rPr>
                  <w:t>ΖΑΧΑΡΑΚΗΣ ΑΛΕΞΑΝΔΡΟΣ 34787</w:t>
                </w:r>
              </w:p>
            </w:tc>
          </w:tr>
          <w:tr w:rsidR="00641EFB" w:rsidRPr="00E668E7" w:rsidTr="0036015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F8005A" w:rsidRPr="00E668E7" w:rsidRDefault="00F8005A" w:rsidP="00F8005A">
                <w:pPr>
                  <w:spacing w:after="0" w:line="240" w:lineRule="auto"/>
                  <w:jc w:val="center"/>
                  <w:rPr>
                    <w:rFonts w:asciiTheme="majorHAnsi" w:eastAsiaTheme="minorEastAsia" w:hAnsiTheme="majorHAnsi"/>
                    <w:sz w:val="28"/>
                    <w:szCs w:val="28"/>
                    <w:lang w:eastAsia="ja-JP"/>
                  </w:rPr>
                </w:pPr>
              </w:p>
            </w:tc>
          </w:tr>
          <w:tr w:rsidR="00641EFB" w:rsidRPr="00E668E7" w:rsidTr="00E668E7">
            <w:trPr>
              <w:trHeight w:val="1097"/>
              <w:jc w:val="center"/>
            </w:trPr>
            <w:tc>
              <w:tcPr>
                <w:tcW w:w="5000" w:type="pct"/>
                <w:vAlign w:val="center"/>
              </w:tcPr>
              <w:p w:rsidR="00641EFB" w:rsidRDefault="00641EFB" w:rsidP="00C354DF">
                <w:pPr>
                  <w:spacing w:after="0" w:line="240" w:lineRule="auto"/>
                  <w:jc w:val="center"/>
                  <w:rPr>
                    <w:rFonts w:ascii="Times New Roman" w:eastAsiaTheme="minorEastAsia" w:hAnsi="Times New Roman" w:cs="Times New Roman"/>
                    <w:b/>
                    <w:bCs/>
                    <w:color w:val="C00000"/>
                    <w:sz w:val="24"/>
                    <w:szCs w:val="24"/>
                    <w:lang w:eastAsia="ja-JP"/>
                  </w:rPr>
                </w:pPr>
              </w:p>
              <w:p w:rsidR="00C354DF" w:rsidRDefault="00C354DF" w:rsidP="00C354DF">
                <w:pPr>
                  <w:spacing w:after="0" w:line="240" w:lineRule="auto"/>
                  <w:jc w:val="center"/>
                  <w:rPr>
                    <w:rFonts w:ascii="Times New Roman" w:eastAsiaTheme="minorEastAsia" w:hAnsi="Times New Roman" w:cs="Times New Roman"/>
                    <w:b/>
                    <w:bCs/>
                    <w:color w:val="C00000"/>
                    <w:sz w:val="24"/>
                    <w:szCs w:val="24"/>
                    <w:lang w:eastAsia="ja-JP"/>
                  </w:rPr>
                </w:pPr>
              </w:p>
              <w:p w:rsidR="00C354DF" w:rsidRDefault="00C354DF" w:rsidP="00C354DF">
                <w:pPr>
                  <w:spacing w:after="0" w:line="240" w:lineRule="auto"/>
                  <w:jc w:val="center"/>
                  <w:rPr>
                    <w:rFonts w:ascii="Times New Roman" w:eastAsiaTheme="minorEastAsia" w:hAnsi="Times New Roman" w:cs="Times New Roman"/>
                    <w:b/>
                    <w:bCs/>
                    <w:color w:val="C00000"/>
                    <w:sz w:val="24"/>
                    <w:szCs w:val="24"/>
                    <w:lang w:eastAsia="ja-JP"/>
                  </w:rPr>
                </w:pPr>
              </w:p>
              <w:p w:rsidR="00C354DF" w:rsidRDefault="00C354DF" w:rsidP="00C354DF">
                <w:pPr>
                  <w:spacing w:after="0" w:line="240" w:lineRule="auto"/>
                  <w:jc w:val="center"/>
                  <w:rPr>
                    <w:rFonts w:ascii="Times New Roman" w:eastAsiaTheme="minorEastAsia" w:hAnsi="Times New Roman" w:cs="Times New Roman"/>
                    <w:b/>
                    <w:bCs/>
                    <w:color w:val="C00000"/>
                    <w:sz w:val="24"/>
                    <w:szCs w:val="24"/>
                    <w:lang w:eastAsia="ja-JP"/>
                  </w:rPr>
                </w:pPr>
              </w:p>
              <w:p w:rsidR="00C354DF" w:rsidRDefault="00C354DF" w:rsidP="00C354DF">
                <w:pPr>
                  <w:spacing w:after="0" w:line="240" w:lineRule="auto"/>
                  <w:jc w:val="center"/>
                  <w:rPr>
                    <w:rFonts w:ascii="Times New Roman" w:eastAsiaTheme="minorEastAsia" w:hAnsi="Times New Roman" w:cs="Times New Roman"/>
                    <w:b/>
                    <w:bCs/>
                    <w:color w:val="C00000"/>
                    <w:sz w:val="24"/>
                    <w:szCs w:val="24"/>
                    <w:lang w:eastAsia="ja-JP"/>
                  </w:rPr>
                </w:pPr>
              </w:p>
              <w:p w:rsidR="00C354DF" w:rsidRDefault="00C354DF" w:rsidP="00C354DF">
                <w:pPr>
                  <w:spacing w:after="0" w:line="240" w:lineRule="auto"/>
                  <w:jc w:val="center"/>
                  <w:rPr>
                    <w:rFonts w:ascii="Times New Roman" w:eastAsiaTheme="minorEastAsia" w:hAnsi="Times New Roman" w:cs="Times New Roman"/>
                    <w:b/>
                    <w:bCs/>
                    <w:color w:val="C00000"/>
                    <w:sz w:val="24"/>
                    <w:szCs w:val="24"/>
                    <w:lang w:eastAsia="ja-JP"/>
                  </w:rPr>
                </w:pPr>
              </w:p>
              <w:p w:rsidR="00C354DF" w:rsidRPr="00E668E7" w:rsidRDefault="00C354DF" w:rsidP="00C354DF">
                <w:pPr>
                  <w:spacing w:after="0" w:line="240" w:lineRule="auto"/>
                  <w:jc w:val="center"/>
                  <w:rPr>
                    <w:rFonts w:ascii="Times New Roman" w:eastAsiaTheme="minorEastAsia" w:hAnsi="Times New Roman" w:cs="Times New Roman"/>
                    <w:b/>
                    <w:bCs/>
                    <w:color w:val="C00000"/>
                    <w:sz w:val="24"/>
                    <w:szCs w:val="24"/>
                    <w:lang w:eastAsia="ja-JP"/>
                  </w:rPr>
                </w:pPr>
              </w:p>
            </w:tc>
          </w:tr>
          <w:tr w:rsidR="00641EFB" w:rsidRPr="00E668E7" w:rsidTr="00360151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alias w:val="Date"/>
                <w:id w:val="516659546"/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641EFB" w:rsidRPr="00E668E7" w:rsidRDefault="005323B9" w:rsidP="00C354DF">
                    <w:pPr>
                      <w:spacing w:after="0" w:line="240" w:lineRule="auto"/>
                      <w:jc w:val="center"/>
                      <w:rPr>
                        <w:rFonts w:ascii="Times New Roman" w:eastAsiaTheme="minorEastAsia" w:hAnsi="Times New Roman" w:cs="Times New Roman"/>
                        <w:bCs/>
                        <w:color w:val="C00000"/>
                        <w:sz w:val="24"/>
                        <w:szCs w:val="24"/>
                        <w:lang w:val="en-US" w:eastAsia="ja-JP"/>
                      </w:rPr>
                    </w:pPr>
                    <w:r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 xml:space="preserve">     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10682"/>
          </w:tblGrid>
          <w:tr w:rsidR="00F8005A" w:rsidRPr="00E668E7" w:rsidTr="00360151">
            <w:sdt>
              <w:sdtPr>
                <w:rPr>
                  <w:rFonts w:ascii="Times New Roman" w:eastAsiaTheme="minorEastAsia" w:hAnsi="Times New Roman" w:cs="Times New Roman"/>
                  <w:sz w:val="24"/>
                  <w:szCs w:val="24"/>
                  <w:lang w:val="en-US" w:eastAsia="ja-JP"/>
                </w:rPr>
                <w:alias w:val="Abstract"/>
                <w:id w:val="8276291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F8005A" w:rsidRPr="00E668E7" w:rsidRDefault="00F8005A" w:rsidP="00360151">
                    <w:pPr>
                      <w:spacing w:after="0" w:line="240" w:lineRule="auto"/>
                      <w:jc w:val="center"/>
                      <w:rPr>
                        <w:rFonts w:eastAsiaTheme="minorEastAsia"/>
                        <w:lang w:val="en-US" w:eastAsia="ja-JP"/>
                      </w:rPr>
                    </w:pPr>
                    <w:r>
                      <w:rPr>
                        <w:rFonts w:ascii="Times New Roman" w:eastAsiaTheme="minorEastAsia" w:hAnsi="Times New Roman" w:cs="Times New Roman"/>
                        <w:sz w:val="24"/>
                        <w:szCs w:val="24"/>
                        <w:lang w:eastAsia="ja-JP"/>
                      </w:rPr>
                      <w:t>ΤΜΗ</w:t>
                    </w:r>
                    <w:r w:rsidR="00735E27">
                      <w:rPr>
                        <w:rFonts w:ascii="Times New Roman" w:eastAsiaTheme="minorEastAsia" w:hAnsi="Times New Roman" w:cs="Times New Roman"/>
                        <w:sz w:val="24"/>
                        <w:szCs w:val="24"/>
                        <w:lang w:eastAsia="ja-JP"/>
                      </w:rPr>
                      <w:t>Μ</w:t>
                    </w:r>
                    <w:r>
                      <w:rPr>
                        <w:rFonts w:ascii="Times New Roman" w:eastAsiaTheme="minorEastAsia" w:hAnsi="Times New Roman" w:cs="Times New Roman"/>
                        <w:sz w:val="24"/>
                        <w:szCs w:val="24"/>
                        <w:lang w:eastAsia="ja-JP"/>
                      </w:rPr>
                      <w:t>Α ΗΛ</w:t>
                    </w:r>
                    <w:r w:rsidR="00735E27">
                      <w:rPr>
                        <w:rFonts w:ascii="Times New Roman" w:eastAsiaTheme="minorEastAsia" w:hAnsi="Times New Roman" w:cs="Times New Roman"/>
                        <w:sz w:val="24"/>
                        <w:szCs w:val="24"/>
                        <w:lang w:eastAsia="ja-JP"/>
                      </w:rPr>
                      <w:t>Ε</w:t>
                    </w:r>
                    <w:r>
                      <w:rPr>
                        <w:rFonts w:ascii="Times New Roman" w:eastAsiaTheme="minorEastAsia" w:hAnsi="Times New Roman" w:cs="Times New Roman"/>
                        <w:sz w:val="24"/>
                        <w:szCs w:val="24"/>
                        <w:lang w:eastAsia="ja-JP"/>
                      </w:rPr>
                      <w:t>ΚΤΡΟΝΙΚΩΝ ΥΠΟΛΟΓΙΣΤΙΚΩΝ ΣΥΣΤΗΜΑΤΩΝ</w:t>
                    </w:r>
                  </w:p>
                </w:tc>
              </w:sdtContent>
            </w:sdt>
          </w:tr>
        </w:tbl>
        <w:p w:rsidR="00E668E7" w:rsidRPr="00E668E7" w:rsidRDefault="00E668E7" w:rsidP="00E668E7">
          <w:pPr>
            <w:rPr>
              <w:color w:val="C00000"/>
              <w:lang w:val="en-US"/>
            </w:rPr>
          </w:pPr>
        </w:p>
        <w:p w:rsidR="00E668E7" w:rsidRPr="00E668E7" w:rsidRDefault="00E668E7" w:rsidP="00E668E7">
          <w:pPr>
            <w:rPr>
              <w:lang w:val="en-US"/>
            </w:rPr>
          </w:pPr>
        </w:p>
        <w:p w:rsidR="008D4E67" w:rsidRPr="008D4E67" w:rsidRDefault="008D4E67" w:rsidP="008D4E67">
          <w:pPr>
            <w:pStyle w:val="11"/>
          </w:pPr>
          <w:r w:rsidRPr="008D4E67">
            <w:lastRenderedPageBreak/>
            <w:t>ΠΕΡΙΕΧΟΜΕΝΑ</w:t>
          </w:r>
        </w:p>
        <w:p w:rsidR="004F7C1B" w:rsidRDefault="009B28F4" w:rsidP="008D4E67">
          <w:pPr>
            <w:pStyle w:val="11"/>
            <w:rPr>
              <w:rFonts w:eastAsiaTheme="minorEastAsia"/>
              <w:noProof/>
              <w:lang w:val="en-US" w:eastAsia="el-GR"/>
            </w:rPr>
          </w:pPr>
          <w:r w:rsidRPr="009B28F4">
            <w:rPr>
              <w:lang w:val="en-US"/>
            </w:rPr>
            <w:fldChar w:fldCharType="begin"/>
          </w:r>
          <w:r w:rsidR="004F7C1B">
            <w:rPr>
              <w:lang w:val="en-US"/>
            </w:rPr>
            <w:instrText xml:space="preserve"> TOC \o "1-3" \h \z \u </w:instrText>
          </w:r>
          <w:r w:rsidRPr="009B28F4">
            <w:rPr>
              <w:lang w:val="en-US"/>
            </w:rPr>
            <w:fldChar w:fldCharType="separate"/>
          </w:r>
          <w:hyperlink w:anchor="_Toc378287495" w:history="1">
            <w:r w:rsidR="004F7C1B" w:rsidRPr="004758C2">
              <w:rPr>
                <w:rStyle w:val="-"/>
                <w:rFonts w:eastAsia="Times New Roman"/>
                <w:noProof/>
                <w:lang w:eastAsia="hi-IN" w:bidi="hi-IN"/>
              </w:rPr>
              <w:t>Κεφάλαιο 1</w:t>
            </w:r>
            <w:r w:rsidR="004F7C1B" w:rsidRPr="004758C2">
              <w:rPr>
                <w:rStyle w:val="-"/>
                <w:rFonts w:eastAsia="Times New Roman"/>
                <w:noProof/>
                <w:vertAlign w:val="superscript"/>
                <w:lang w:eastAsia="hi-IN" w:bidi="hi-IN"/>
              </w:rPr>
              <w:t>ο</w:t>
            </w:r>
            <w:r w:rsidR="00D67155">
              <w:rPr>
                <w:rStyle w:val="-"/>
                <w:rFonts w:eastAsia="Times New Roman"/>
                <w:noProof/>
                <w:lang w:eastAsia="hi-IN" w:bidi="hi-IN"/>
              </w:rPr>
              <w:t xml:space="preserve">    Προδιαγραφές Απαιτήσεων Λογισμικού</w:t>
            </w:r>
            <w:bookmarkStart w:id="0" w:name="_GoBack"/>
            <w:bookmarkEnd w:id="0"/>
            <w:r w:rsidR="004F7C1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C1B">
              <w:rPr>
                <w:noProof/>
                <w:webHidden/>
              </w:rPr>
              <w:instrText xml:space="preserve"> PAGEREF _Toc378287495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C1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7C3" w:rsidRPr="00E647C3" w:rsidRDefault="00A24F11" w:rsidP="00E647C3">
          <w:pPr>
            <w:rPr>
              <w:sz w:val="24"/>
              <w:szCs w:val="24"/>
              <w:lang w:eastAsia="el-GR"/>
            </w:rPr>
          </w:pPr>
          <w:r>
            <w:rPr>
              <w:lang w:eastAsia="el-GR"/>
            </w:rPr>
            <w:t xml:space="preserve">     </w:t>
          </w:r>
          <w:r w:rsidR="00E647C3" w:rsidRPr="00E647C3">
            <w:rPr>
              <w:lang w:eastAsia="el-GR"/>
            </w:rPr>
            <w:t>Εισαγωγή</w:t>
          </w:r>
          <w:r w:rsidR="00E647C3" w:rsidRPr="00E647C3">
            <w:rPr>
              <w:sz w:val="24"/>
              <w:szCs w:val="24"/>
              <w:lang w:eastAsia="el-GR"/>
            </w:rPr>
            <w:t xml:space="preserve"> </w:t>
          </w:r>
          <w:r w:rsidR="00E647C3">
            <w:rPr>
              <w:sz w:val="24"/>
              <w:szCs w:val="24"/>
              <w:lang w:eastAsia="el-GR"/>
            </w:rPr>
            <w:t>.....................................................................................................................................................4</w:t>
          </w:r>
        </w:p>
        <w:p w:rsidR="00E647C3" w:rsidRPr="00E647C3" w:rsidRDefault="00A24F11" w:rsidP="00E647C3">
          <w:pPr>
            <w:rPr>
              <w:lang w:eastAsia="el-GR"/>
            </w:rPr>
          </w:pPr>
          <w:r>
            <w:rPr>
              <w:lang w:eastAsia="el-GR"/>
            </w:rPr>
            <w:t xml:space="preserve">     </w:t>
          </w:r>
          <w:r w:rsidR="00E647C3">
            <w:rPr>
              <w:lang w:eastAsia="el-GR"/>
            </w:rPr>
            <w:t>Ανάλυση σε λειτουργικές απαιτήσεις........................................................................................................................6</w:t>
          </w:r>
        </w:p>
        <w:p w:rsidR="004F7C1B" w:rsidRPr="001733A0" w:rsidRDefault="009B28F4" w:rsidP="008D4E67">
          <w:pPr>
            <w:pStyle w:val="11"/>
            <w:rPr>
              <w:rFonts w:eastAsiaTheme="minorEastAsia"/>
              <w:noProof/>
              <w:lang w:val="en-US" w:eastAsia="el-GR"/>
            </w:rPr>
          </w:pPr>
          <w:hyperlink w:anchor="_Toc378287515" w:history="1">
            <w:r w:rsidR="004F7C1B" w:rsidRPr="004758C2">
              <w:rPr>
                <w:rStyle w:val="-"/>
                <w:rFonts w:eastAsia="Times New Roman"/>
                <w:noProof/>
                <w:lang w:eastAsia="hi-IN" w:bidi="hi-IN"/>
              </w:rPr>
              <w:t>Κεφάλαιο 2</w:t>
            </w:r>
            <w:r w:rsidR="004F7C1B" w:rsidRPr="004758C2">
              <w:rPr>
                <w:rStyle w:val="-"/>
                <w:rFonts w:eastAsia="Times New Roman"/>
                <w:noProof/>
                <w:vertAlign w:val="superscript"/>
                <w:lang w:eastAsia="hi-IN" w:bidi="hi-IN"/>
              </w:rPr>
              <w:t>ο</w:t>
            </w:r>
            <w:r w:rsidR="00D67155">
              <w:rPr>
                <w:rStyle w:val="-"/>
                <w:rFonts w:eastAsia="Times New Roman"/>
                <w:noProof/>
                <w:lang w:eastAsia="hi-IN" w:bidi="hi-IN"/>
              </w:rPr>
              <w:t xml:space="preserve">   Περιπτώσεις Χρήσης</w:t>
            </w:r>
            <w:r w:rsidR="004F7C1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C1B">
              <w:rPr>
                <w:noProof/>
                <w:webHidden/>
              </w:rPr>
              <w:instrText xml:space="preserve"> PAGEREF _Toc378287515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C1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C1B" w:rsidRDefault="009B28F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378287517" w:history="1">
            <w:r w:rsidR="004F7C1B" w:rsidRPr="004758C2">
              <w:rPr>
                <w:rStyle w:val="-"/>
                <w:noProof/>
              </w:rPr>
              <w:t>ΚΑΤΑΛΟΓΟΣ ΠΕΡΙΠΤΩΣΕΩΝ ΧΡΗΣΗΣ</w:t>
            </w:r>
            <w:r w:rsidR="004F7C1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C1B">
              <w:rPr>
                <w:noProof/>
                <w:webHidden/>
              </w:rPr>
              <w:instrText xml:space="preserve"> PAGEREF _Toc378287517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C1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C1B" w:rsidRDefault="009B28F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378287518" w:history="1">
            <w:r w:rsidR="004F7C1B" w:rsidRPr="004758C2">
              <w:rPr>
                <w:rStyle w:val="-"/>
                <w:noProof/>
              </w:rPr>
              <w:t>ΔΙΑΓΡΑΜΜΑ ΠΕΡΙΠΤΩΣΕΩΝ ΧΡΗΣΗΣ</w:t>
            </w:r>
            <w:r w:rsidR="004F7C1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C1B">
              <w:rPr>
                <w:noProof/>
                <w:webHidden/>
              </w:rPr>
              <w:instrText xml:space="preserve"> PAGEREF _Toc378287518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C1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C1B" w:rsidRPr="001733A0" w:rsidRDefault="009B28F4" w:rsidP="008D4E67">
          <w:pPr>
            <w:pStyle w:val="11"/>
            <w:rPr>
              <w:rFonts w:eastAsiaTheme="minorEastAsia"/>
              <w:noProof/>
              <w:lang w:val="en-US" w:eastAsia="el-GR"/>
            </w:rPr>
          </w:pPr>
          <w:hyperlink w:anchor="_Toc378287519" w:history="1">
            <w:r w:rsidR="004F7C1B" w:rsidRPr="004758C2">
              <w:rPr>
                <w:rStyle w:val="-"/>
                <w:noProof/>
              </w:rPr>
              <w:t>Κεφάλαιο 3o</w:t>
            </w:r>
            <w:r w:rsidR="00BB7BD7">
              <w:rPr>
                <w:rStyle w:val="-"/>
                <w:noProof/>
              </w:rPr>
              <w:t>Διαγράμματα</w:t>
            </w:r>
            <w:r w:rsidR="00BB7BD7" w:rsidRPr="00BB7BD7">
              <w:rPr>
                <w:rStyle w:val="-"/>
                <w:noProof/>
              </w:rPr>
              <w:t xml:space="preserve"> UML</w:t>
            </w:r>
            <w:r w:rsidR="004F7C1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C1B">
              <w:rPr>
                <w:noProof/>
                <w:webHidden/>
              </w:rPr>
              <w:instrText xml:space="preserve"> PAGEREF _Toc378287519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C1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C1B" w:rsidRPr="004F7C1B" w:rsidRDefault="009B28F4" w:rsidP="004F7C1B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val="en-US" w:eastAsia="el-GR"/>
            </w:rPr>
          </w:pPr>
          <w:hyperlink w:anchor="_Toc378287521" w:history="1">
            <w:r w:rsidR="004F7C1B" w:rsidRPr="004758C2">
              <w:rPr>
                <w:rStyle w:val="-"/>
                <w:noProof/>
              </w:rPr>
              <w:t>ΔΙΑΓΡΑΜΜΑΤΑ UML</w:t>
            </w:r>
            <w:r w:rsidR="004F7C1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C1B">
              <w:rPr>
                <w:noProof/>
                <w:webHidden/>
              </w:rPr>
              <w:instrText xml:space="preserve"> PAGEREF _Toc378287521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C1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C1B" w:rsidRDefault="009B28F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378287523" w:history="1">
            <w:r w:rsidR="004F7C1B" w:rsidRPr="004758C2">
              <w:rPr>
                <w:rStyle w:val="-"/>
                <w:noProof/>
              </w:rPr>
              <w:t>ΔΙΑΓΡΑΜΜΑΤΑ ΔΡΑΣΤΗΡΙΟΤΗΤΩΝ (ActivityDiagrams)</w:t>
            </w:r>
            <w:r w:rsidR="004F7C1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C1B">
              <w:rPr>
                <w:noProof/>
                <w:webHidden/>
              </w:rPr>
              <w:instrText xml:space="preserve"> PAGEREF _Toc378287523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C1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C1B" w:rsidRDefault="009B28F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378287524" w:history="1">
            <w:r w:rsidR="004F7C1B" w:rsidRPr="004758C2">
              <w:rPr>
                <w:rStyle w:val="-"/>
                <w:noProof/>
              </w:rPr>
              <w:t>ΔΙΑΓΡΑΜΜΑΤΑ ΑΚΟΛΟΥΘΙΑΣ (SequenceDiagrams)</w:t>
            </w:r>
            <w:r w:rsidR="004F7C1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C1B">
              <w:rPr>
                <w:noProof/>
                <w:webHidden/>
              </w:rPr>
              <w:instrText xml:space="preserve"> PAGEREF _Toc378287524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C1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C1B" w:rsidRDefault="009B28F4" w:rsidP="004574B8">
          <w:pPr>
            <w:pStyle w:val="11"/>
            <w:rPr>
              <w:rFonts w:eastAsiaTheme="minorEastAsia"/>
              <w:noProof/>
              <w:lang w:eastAsia="el-GR"/>
            </w:rPr>
          </w:pPr>
          <w:hyperlink w:anchor="_Toc378287525" w:history="1">
            <w:r w:rsidR="004F7C1B" w:rsidRPr="004758C2">
              <w:rPr>
                <w:rStyle w:val="-"/>
                <w:rFonts w:eastAsia="Times New Roman"/>
                <w:noProof/>
                <w:lang w:eastAsia="hi-IN" w:bidi="hi-IN"/>
              </w:rPr>
              <w:t>Κεφάλαιο 4</w:t>
            </w:r>
            <w:r w:rsidR="004F7C1B" w:rsidRPr="004758C2">
              <w:rPr>
                <w:rStyle w:val="-"/>
                <w:rFonts w:eastAsia="Times New Roman"/>
                <w:noProof/>
                <w:vertAlign w:val="superscript"/>
                <w:lang w:eastAsia="hi-IN" w:bidi="hi-IN"/>
              </w:rPr>
              <w:t>ο</w:t>
            </w:r>
          </w:hyperlink>
          <w:hyperlink w:anchor="_Toc378287526" w:history="1">
            <w:r w:rsidR="004F7C1B" w:rsidRPr="004758C2">
              <w:rPr>
                <w:rStyle w:val="-"/>
                <w:noProof/>
                <w:lang w:eastAsia="hi-IN" w:bidi="hi-IN"/>
              </w:rPr>
              <w:t>Debugging/Testing</w:t>
            </w:r>
            <w:r w:rsidR="004F7C1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C1B">
              <w:rPr>
                <w:noProof/>
                <w:webHidden/>
              </w:rPr>
              <w:instrText xml:space="preserve"> PAGEREF _Toc378287526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C1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C1B" w:rsidRDefault="009B28F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378287527" w:history="1">
            <w:r w:rsidR="004F7C1B" w:rsidRPr="004758C2">
              <w:rPr>
                <w:rStyle w:val="-"/>
                <w:noProof/>
              </w:rPr>
              <w:t>JUnitTesting</w:t>
            </w:r>
            <w:r w:rsidR="004F7C1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C1B">
              <w:rPr>
                <w:noProof/>
                <w:webHidden/>
              </w:rPr>
              <w:instrText xml:space="preserve"> PAGEREF _Toc378287527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C1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C1B" w:rsidRDefault="009B28F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378287528" w:history="1">
            <w:r w:rsidR="004F7C1B" w:rsidRPr="004758C2">
              <w:rPr>
                <w:rStyle w:val="-"/>
                <w:noProof/>
              </w:rPr>
              <w:t>PMD StaticAnalysis</w:t>
            </w:r>
            <w:r w:rsidR="004F7C1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C1B">
              <w:rPr>
                <w:noProof/>
                <w:webHidden/>
              </w:rPr>
              <w:instrText xml:space="preserve"> PAGEREF _Toc378287528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C1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C1B" w:rsidRDefault="009B28F4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378287529" w:history="1">
            <w:r w:rsidR="004F7C1B" w:rsidRPr="004758C2">
              <w:rPr>
                <w:rStyle w:val="-"/>
                <w:noProof/>
              </w:rPr>
              <w:t>UAT - User Acceptance Testing</w:t>
            </w:r>
            <w:r w:rsidR="004F7C1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C1B">
              <w:rPr>
                <w:noProof/>
                <w:webHidden/>
              </w:rPr>
              <w:instrText xml:space="preserve"> PAGEREF _Toc378287529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C1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7C1B" w:rsidRDefault="009B28F4" w:rsidP="004574B8">
          <w:pPr>
            <w:pStyle w:val="11"/>
            <w:rPr>
              <w:rFonts w:eastAsiaTheme="minorEastAsia"/>
              <w:noProof/>
              <w:lang w:eastAsia="el-GR"/>
            </w:rPr>
          </w:pPr>
          <w:hyperlink w:anchor="_Toc378287530" w:history="1">
            <w:r w:rsidR="004F7C1B" w:rsidRPr="004758C2">
              <w:rPr>
                <w:rStyle w:val="-"/>
                <w:rFonts w:eastAsia="Times New Roman"/>
                <w:noProof/>
                <w:lang w:eastAsia="hi-IN" w:bidi="hi-IN"/>
              </w:rPr>
              <w:t>Κεφάλαιο 5</w:t>
            </w:r>
            <w:r w:rsidR="004F7C1B" w:rsidRPr="004758C2">
              <w:rPr>
                <w:rStyle w:val="-"/>
                <w:rFonts w:eastAsia="Times New Roman"/>
                <w:noProof/>
                <w:vertAlign w:val="superscript"/>
                <w:lang w:eastAsia="hi-IN" w:bidi="hi-IN"/>
              </w:rPr>
              <w:t>ο</w:t>
            </w:r>
          </w:hyperlink>
          <w:hyperlink w:anchor="_Toc378287531" w:history="1">
            <w:r w:rsidR="004F7C1B" w:rsidRPr="004758C2">
              <w:rPr>
                <w:rStyle w:val="-"/>
                <w:noProof/>
                <w:lang w:eastAsia="hi-IN" w:bidi="hi-IN"/>
              </w:rPr>
              <w:t>Κώδικας</w:t>
            </w:r>
            <w:r w:rsidR="004F7C1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4F7C1B">
              <w:rPr>
                <w:noProof/>
                <w:webHidden/>
              </w:rPr>
              <w:instrText xml:space="preserve"> PAGEREF _Toc378287531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7C1B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68E7" w:rsidRPr="00E668E7" w:rsidRDefault="009B28F4" w:rsidP="00E668E7">
          <w:pPr>
            <w:rPr>
              <w:lang w:val="en-US"/>
            </w:rPr>
          </w:pPr>
          <w:r>
            <w:rPr>
              <w:lang w:val="en-US"/>
            </w:rPr>
            <w:fldChar w:fldCharType="end"/>
          </w:r>
        </w:p>
      </w:sdtContent>
    </w:sdt>
    <w:p w:rsidR="00E668E7" w:rsidRPr="00E668E7" w:rsidRDefault="00E668E7" w:rsidP="0047046B">
      <w:pPr>
        <w:keepNext/>
        <w:keepLines/>
        <w:pageBreakBefore/>
        <w:widowControl w:val="0"/>
        <w:suppressAutoHyphens/>
        <w:spacing w:before="480" w:after="0" w:line="360" w:lineRule="auto"/>
        <w:outlineLvl w:val="0"/>
        <w:rPr>
          <w:rFonts w:ascii="Cambria" w:eastAsia="Times New Roman" w:hAnsi="Cambria" w:cs="Tahoma"/>
          <w:b/>
          <w:bCs/>
          <w:color w:val="365F91"/>
          <w:kern w:val="1"/>
          <w:sz w:val="28"/>
          <w:szCs w:val="28"/>
          <w:lang w:eastAsia="hi-IN" w:bidi="hi-IN"/>
        </w:rPr>
      </w:pPr>
    </w:p>
    <w:p w:rsidR="00E668E7" w:rsidRPr="00E668E7" w:rsidRDefault="00E668E7" w:rsidP="00E668E7">
      <w:pPr>
        <w:keepNext/>
        <w:keepLines/>
        <w:widowControl w:val="0"/>
        <w:numPr>
          <w:ilvl w:val="0"/>
          <w:numId w:val="1"/>
        </w:numPr>
        <w:suppressAutoHyphens/>
        <w:spacing w:before="480" w:after="0" w:line="360" w:lineRule="auto"/>
        <w:ind w:firstLine="720"/>
        <w:jc w:val="center"/>
        <w:outlineLvl w:val="0"/>
        <w:rPr>
          <w:rFonts w:ascii="Cambria" w:eastAsia="Times New Roman" w:hAnsi="Cambria" w:cs="Tahoma"/>
          <w:b/>
          <w:bCs/>
          <w:color w:val="365F91"/>
          <w:kern w:val="1"/>
          <w:sz w:val="28"/>
          <w:szCs w:val="28"/>
          <w:lang w:eastAsia="hi-IN" w:bidi="hi-IN"/>
        </w:rPr>
      </w:pPr>
    </w:p>
    <w:p w:rsidR="00E668E7" w:rsidRPr="00E668E7" w:rsidRDefault="00E668E7" w:rsidP="00E668E7">
      <w:pPr>
        <w:keepNext/>
        <w:keepLines/>
        <w:widowControl w:val="0"/>
        <w:numPr>
          <w:ilvl w:val="0"/>
          <w:numId w:val="1"/>
        </w:numPr>
        <w:suppressAutoHyphens/>
        <w:spacing w:before="480" w:after="0" w:line="360" w:lineRule="auto"/>
        <w:ind w:firstLine="720"/>
        <w:jc w:val="center"/>
        <w:outlineLvl w:val="0"/>
        <w:rPr>
          <w:rFonts w:ascii="Cambria" w:eastAsia="Times New Roman" w:hAnsi="Cambria" w:cs="Tahoma"/>
          <w:b/>
          <w:bCs/>
          <w:color w:val="365F91"/>
          <w:kern w:val="1"/>
          <w:sz w:val="28"/>
          <w:szCs w:val="28"/>
          <w:lang w:eastAsia="hi-IN" w:bidi="hi-IN"/>
        </w:rPr>
      </w:pPr>
    </w:p>
    <w:p w:rsidR="00E668E7" w:rsidRPr="00E668E7" w:rsidRDefault="00E668E7" w:rsidP="00E668E7">
      <w:pPr>
        <w:keepNext/>
        <w:keepLines/>
        <w:widowControl w:val="0"/>
        <w:numPr>
          <w:ilvl w:val="0"/>
          <w:numId w:val="1"/>
        </w:numPr>
        <w:suppressAutoHyphens/>
        <w:spacing w:before="480" w:after="0" w:line="360" w:lineRule="auto"/>
        <w:ind w:firstLine="720"/>
        <w:jc w:val="center"/>
        <w:outlineLvl w:val="0"/>
        <w:rPr>
          <w:rFonts w:ascii="Cambria" w:eastAsia="Times New Roman" w:hAnsi="Cambria" w:cs="Tahoma"/>
          <w:b/>
          <w:bCs/>
          <w:color w:val="365F91"/>
          <w:kern w:val="1"/>
          <w:sz w:val="28"/>
          <w:szCs w:val="28"/>
          <w:lang w:eastAsia="hi-IN" w:bidi="hi-IN"/>
        </w:rPr>
      </w:pPr>
    </w:p>
    <w:p w:rsidR="00E668E7" w:rsidRPr="00E668E7" w:rsidRDefault="00E668E7" w:rsidP="00E668E7">
      <w:pPr>
        <w:keepNext/>
        <w:keepLines/>
        <w:widowControl w:val="0"/>
        <w:numPr>
          <w:ilvl w:val="0"/>
          <w:numId w:val="1"/>
        </w:numPr>
        <w:suppressAutoHyphens/>
        <w:spacing w:before="480" w:after="0" w:line="360" w:lineRule="auto"/>
        <w:ind w:firstLine="720"/>
        <w:jc w:val="center"/>
        <w:outlineLvl w:val="0"/>
        <w:rPr>
          <w:rFonts w:ascii="Cambria" w:eastAsia="Times New Roman" w:hAnsi="Cambria" w:cs="Tahoma"/>
          <w:b/>
          <w:bCs/>
          <w:color w:val="365F91"/>
          <w:kern w:val="1"/>
          <w:sz w:val="28"/>
          <w:szCs w:val="28"/>
          <w:lang w:eastAsia="hi-IN" w:bidi="hi-IN"/>
        </w:rPr>
      </w:pPr>
    </w:p>
    <w:p w:rsidR="00E668E7" w:rsidRPr="004F7C1B" w:rsidRDefault="00E668E7" w:rsidP="004F7C1B">
      <w:pPr>
        <w:pStyle w:val="1"/>
        <w:jc w:val="center"/>
        <w:rPr>
          <w:rFonts w:eastAsia="Times New Roman"/>
          <w:lang w:val="el-GR" w:eastAsia="hi-IN" w:bidi="hi-IN"/>
        </w:rPr>
      </w:pPr>
      <w:bookmarkStart w:id="1" w:name="_Toc348295466"/>
      <w:bookmarkStart w:id="2" w:name="_Toc378287495"/>
      <w:bookmarkStart w:id="3" w:name="_Toc348295828"/>
      <w:r w:rsidRPr="004F7C1B">
        <w:rPr>
          <w:rFonts w:eastAsia="Times New Roman"/>
          <w:lang w:val="el-GR" w:eastAsia="hi-IN" w:bidi="hi-IN"/>
        </w:rPr>
        <w:t>Κεφάλαιο 1</w:t>
      </w:r>
      <w:r w:rsidRPr="004F7C1B">
        <w:rPr>
          <w:rFonts w:eastAsia="Times New Roman"/>
          <w:vertAlign w:val="superscript"/>
          <w:lang w:val="el-GR" w:eastAsia="hi-IN" w:bidi="hi-IN"/>
        </w:rPr>
        <w:t>ο</w:t>
      </w:r>
      <w:bookmarkStart w:id="4" w:name="_Toc348295467"/>
      <w:bookmarkEnd w:id="1"/>
      <w:bookmarkEnd w:id="2"/>
    </w:p>
    <w:p w:rsidR="00E668E7" w:rsidRPr="004F7C1B" w:rsidRDefault="00E668E7" w:rsidP="004F7C1B">
      <w:pPr>
        <w:pStyle w:val="1"/>
        <w:jc w:val="center"/>
        <w:rPr>
          <w:rFonts w:eastAsia="Times New Roman"/>
          <w:lang w:val="el-GR" w:eastAsia="hi-IN" w:bidi="hi-IN"/>
        </w:rPr>
      </w:pPr>
      <w:bookmarkStart w:id="5" w:name="_Toc378287496"/>
      <w:r w:rsidRPr="004F7C1B">
        <w:rPr>
          <w:rFonts w:eastAsia="Times New Roman"/>
          <w:lang w:val="el-GR" w:eastAsia="hi-IN" w:bidi="hi-IN"/>
        </w:rPr>
        <w:t>Προδιαγραφές Απαιτήσεων Λογισμικού</w:t>
      </w:r>
      <w:bookmarkEnd w:id="3"/>
      <w:bookmarkEnd w:id="4"/>
      <w:bookmarkEnd w:id="5"/>
      <w:r w:rsidRPr="004F7C1B">
        <w:rPr>
          <w:rFonts w:eastAsia="Times New Roman"/>
          <w:lang w:val="el-GR" w:eastAsia="hi-IN" w:bidi="hi-IN"/>
        </w:rPr>
        <w:br/>
      </w:r>
    </w:p>
    <w:p w:rsidR="00E668E7" w:rsidRPr="00E668E7" w:rsidRDefault="00E668E7" w:rsidP="00E668E7">
      <w:pPr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  <w:r w:rsidRPr="00E668E7">
        <w:rPr>
          <w:rFonts w:ascii="Times New Roman" w:eastAsia="Times New Roman" w:hAnsi="Times New Roman" w:cs="Times New Roman"/>
          <w:sz w:val="40"/>
          <w:szCs w:val="40"/>
          <w:lang w:eastAsia="hi-IN" w:bidi="hi-IN"/>
        </w:rPr>
        <w:br w:type="page"/>
      </w:r>
    </w:p>
    <w:p w:rsidR="00E668E7" w:rsidRPr="00E668E7" w:rsidRDefault="00E668E7" w:rsidP="00E668E7">
      <w:pPr>
        <w:keepNext/>
        <w:keepLines/>
        <w:pageBreakBefore/>
        <w:widowControl w:val="0"/>
        <w:numPr>
          <w:ilvl w:val="1"/>
          <w:numId w:val="1"/>
        </w:numPr>
        <w:suppressAutoHyphens/>
        <w:spacing w:before="280" w:after="280" w:line="240" w:lineRule="atLeast"/>
        <w:jc w:val="both"/>
        <w:outlineLvl w:val="1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6" w:name="_Ref214551149"/>
      <w:bookmarkStart w:id="7" w:name="_Ref214551147"/>
      <w:bookmarkStart w:id="8" w:name="_Toc348295468"/>
      <w:bookmarkStart w:id="9" w:name="_Toc348295745"/>
      <w:bookmarkStart w:id="10" w:name="_Toc348295829"/>
      <w:bookmarkStart w:id="11" w:name="_Toc378287497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lastRenderedPageBreak/>
        <w:t>Εισαγωγή</w:t>
      </w:r>
      <w:bookmarkEnd w:id="6"/>
      <w:bookmarkEnd w:id="7"/>
      <w:bookmarkEnd w:id="8"/>
      <w:bookmarkEnd w:id="9"/>
      <w:bookmarkEnd w:id="10"/>
      <w:bookmarkEnd w:id="11"/>
    </w:p>
    <w:p w:rsidR="00E668E7" w:rsidRPr="00E668E7" w:rsidRDefault="00E668E7" w:rsidP="00E668E7">
      <w:pPr>
        <w:widowControl w:val="0"/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12" w:name="_Toc378287498"/>
      <w:bookmarkStart w:id="13" w:name="_Toc348295471"/>
      <w:bookmarkStart w:id="14" w:name="_Toc348295748"/>
      <w:bookmarkStart w:id="15" w:name="_Toc348295832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Στόχος</w:t>
      </w:r>
      <w:bookmarkEnd w:id="12"/>
      <w:bookmarkEnd w:id="13"/>
      <w:bookmarkEnd w:id="14"/>
      <w:bookmarkEnd w:id="15"/>
    </w:p>
    <w:p w:rsidR="00E668E7" w:rsidRPr="00E668E7" w:rsidRDefault="00AF1276" w:rsidP="00E668E7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Δημιουργία  λογισμικού</w:t>
      </w:r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που</w:t>
      </w: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θα</w:t>
      </w:r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χρησιμοποιείται σε </w:t>
      </w:r>
      <w:proofErr w:type="spellStart"/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infokiosks</w:t>
      </w:r>
      <w:proofErr w:type="spellEnd"/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για την ξενάγηση σε μουσείο με τη χρήση οθονών αφής. Ο χρήστης θα μπορεί να περιηγηθεί σε διάφορα σημεία του μουσείου και </w:t>
      </w:r>
      <w:r w:rsidR="000451EF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να συλλέγει πληροφορίες για τα εκθέματα που βρίσκονται εκεί</w:t>
      </w:r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.  </w:t>
      </w:r>
    </w:p>
    <w:p w:rsidR="00E668E7" w:rsidRPr="00E668E7" w:rsidRDefault="00E668E7" w:rsidP="00E668E7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i/>
          <w:kern w:val="1"/>
          <w:sz w:val="24"/>
          <w:szCs w:val="24"/>
          <w:lang w:eastAsia="hi-IN" w:bidi="hi-IN"/>
        </w:rPr>
      </w:pPr>
    </w:p>
    <w:p w:rsidR="00E668E7" w:rsidRPr="00E668E7" w:rsidRDefault="00E668E7" w:rsidP="00E668E7">
      <w:pPr>
        <w:widowControl w:val="0"/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16" w:name="_Toc348295474"/>
      <w:bookmarkStart w:id="17" w:name="_Toc348295751"/>
      <w:bookmarkStart w:id="18" w:name="_Toc348295835"/>
      <w:bookmarkStart w:id="19" w:name="_Toc378287499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Γενική περιγραφή των λειτουργιών του προϊόντος</w:t>
      </w:r>
      <w:bookmarkEnd w:id="16"/>
      <w:bookmarkEnd w:id="17"/>
      <w:bookmarkEnd w:id="18"/>
      <w:bookmarkEnd w:id="19"/>
    </w:p>
    <w:p w:rsidR="00E668E7" w:rsidRPr="00E668E7" w:rsidRDefault="00E668E7" w:rsidP="00E668E7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Περιήγηση στο μουσείο</w:t>
      </w:r>
    </w:p>
    <w:p w:rsidR="00E668E7" w:rsidRPr="00E668E7" w:rsidRDefault="00E668E7" w:rsidP="00E668E7">
      <w:pPr>
        <w:widowControl w:val="0"/>
        <w:numPr>
          <w:ilvl w:val="0"/>
          <w:numId w:val="2"/>
        </w:numPr>
        <w:suppressAutoHyphens/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Συλλογή πληροφοριών εκθεμάτων</w:t>
      </w:r>
    </w:p>
    <w:p w:rsidR="00E668E7" w:rsidRPr="00E668E7" w:rsidRDefault="00E668E7" w:rsidP="00E668E7">
      <w:pPr>
        <w:widowControl w:val="0"/>
        <w:suppressAutoHyphens/>
        <w:spacing w:after="0" w:line="240" w:lineRule="auto"/>
        <w:ind w:left="709" w:hanging="360"/>
        <w:jc w:val="both"/>
        <w:rPr>
          <w:rFonts w:ascii="Times New Roman" w:eastAsia="SimSun" w:hAnsi="Times New Roman" w:cs="Times New Roman"/>
          <w:i/>
          <w:kern w:val="1"/>
          <w:sz w:val="24"/>
          <w:szCs w:val="24"/>
          <w:lang w:eastAsia="hi-IN" w:bidi="hi-IN"/>
        </w:rPr>
      </w:pPr>
    </w:p>
    <w:p w:rsidR="00E668E7" w:rsidRPr="00E668E7" w:rsidRDefault="00E668E7" w:rsidP="00E668E7">
      <w:pPr>
        <w:widowControl w:val="0"/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20" w:name="_Toc348295475"/>
      <w:bookmarkStart w:id="21" w:name="_Toc348295752"/>
      <w:bookmarkStart w:id="22" w:name="_Toc348295836"/>
      <w:bookmarkStart w:id="23" w:name="_Toc378287500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Κατηγορίες χρηστών</w:t>
      </w:r>
      <w:bookmarkEnd w:id="20"/>
      <w:bookmarkEnd w:id="21"/>
      <w:bookmarkEnd w:id="22"/>
      <w:bookmarkEnd w:id="23"/>
    </w:p>
    <w:p w:rsidR="00E668E7" w:rsidRPr="00E668E7" w:rsidRDefault="00E668E7" w:rsidP="00E668E7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Δύο κατηγορίες χρηστών προβλέπονται στην εφαρμογή, ο διαχειριστής (</w:t>
      </w:r>
      <w:proofErr w:type="spellStart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administrator</w:t>
      </w:r>
      <w:proofErr w:type="spellEnd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) και ο απλός χρήστης (</w:t>
      </w:r>
      <w:proofErr w:type="spellStart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user</w:t>
      </w:r>
      <w:proofErr w:type="spellEnd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).</w:t>
      </w:r>
    </w:p>
    <w:p w:rsidR="00E668E7" w:rsidRPr="00E668E7" w:rsidRDefault="00E668E7" w:rsidP="00E668E7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Ο διαχειριστής μπορεί να εκτελεί τις παρακάτω λειτουργίες:</w:t>
      </w:r>
    </w:p>
    <w:p w:rsidR="00E668E7" w:rsidRPr="00E668E7" w:rsidRDefault="00E668E7" w:rsidP="00E668E7">
      <w:pPr>
        <w:widowControl w:val="0"/>
        <w:numPr>
          <w:ilvl w:val="0"/>
          <w:numId w:val="3"/>
        </w:numPr>
        <w:suppressAutoHyphens/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Εισαγωγή εκθεμάτων</w:t>
      </w:r>
    </w:p>
    <w:p w:rsidR="00E668E7" w:rsidRPr="00E668E7" w:rsidRDefault="00E668E7" w:rsidP="00E668E7">
      <w:pPr>
        <w:widowControl w:val="0"/>
        <w:numPr>
          <w:ilvl w:val="0"/>
          <w:numId w:val="3"/>
        </w:numPr>
        <w:suppressAutoHyphens/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Τροποποίηση </w:t>
      </w:r>
    </w:p>
    <w:p w:rsidR="00E668E7" w:rsidRPr="00E668E7" w:rsidRDefault="00E668E7" w:rsidP="00E668E7">
      <w:pPr>
        <w:widowControl w:val="0"/>
        <w:numPr>
          <w:ilvl w:val="0"/>
          <w:numId w:val="3"/>
        </w:numPr>
        <w:suppressAutoHyphens/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Διαγραφή</w:t>
      </w:r>
    </w:p>
    <w:p w:rsidR="00E668E7" w:rsidRPr="00E668E7" w:rsidRDefault="00E8149E" w:rsidP="00E668E7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Ο</w:t>
      </w:r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χρήστης θα </w:t>
      </w:r>
      <w:r w:rsidR="0027581A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μπορεί</w:t>
      </w:r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να:</w:t>
      </w:r>
    </w:p>
    <w:p w:rsidR="00E668E7" w:rsidRPr="00E668E7" w:rsidRDefault="00E668E7" w:rsidP="00E668E7">
      <w:pPr>
        <w:widowControl w:val="0"/>
        <w:numPr>
          <w:ilvl w:val="0"/>
          <w:numId w:val="4"/>
        </w:numPr>
        <w:suppressAutoHyphens/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Επιλογή εκθέματος</w:t>
      </w:r>
    </w:p>
    <w:p w:rsidR="00E668E7" w:rsidRPr="00E668E7" w:rsidRDefault="00E668E7" w:rsidP="00E668E7">
      <w:pPr>
        <w:widowControl w:val="0"/>
        <w:numPr>
          <w:ilvl w:val="0"/>
          <w:numId w:val="4"/>
        </w:numPr>
        <w:suppressAutoHyphens/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Διαβάζει πληροφορίες γι’ αυτό</w:t>
      </w:r>
    </w:p>
    <w:p w:rsidR="00E668E7" w:rsidRPr="00E668E7" w:rsidRDefault="00E668E7" w:rsidP="00E668E7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E668E7" w:rsidRPr="00E668E7" w:rsidRDefault="00E668E7" w:rsidP="00E668E7">
      <w:pPr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br w:type="page"/>
      </w:r>
    </w:p>
    <w:p w:rsidR="00E668E7" w:rsidRPr="00E668E7" w:rsidRDefault="00E668E7" w:rsidP="00E668E7">
      <w:pPr>
        <w:widowControl w:val="0"/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24" w:name="_Toc348295476"/>
      <w:bookmarkStart w:id="25" w:name="_Toc348295753"/>
      <w:bookmarkStart w:id="26" w:name="_Toc348295837"/>
      <w:bookmarkStart w:id="27" w:name="_Toc378287501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lastRenderedPageBreak/>
        <w:t>Περιβάλλον λειτουργίας</w:t>
      </w:r>
      <w:bookmarkEnd w:id="24"/>
      <w:bookmarkEnd w:id="25"/>
      <w:bookmarkEnd w:id="26"/>
      <w:bookmarkEnd w:id="27"/>
    </w:p>
    <w:p w:rsidR="00E668E7" w:rsidRPr="00E668E7" w:rsidRDefault="00E668E7" w:rsidP="00E668E7">
      <w:pPr>
        <w:widowControl w:val="0"/>
        <w:suppressAutoHyphens/>
        <w:spacing w:after="0" w:line="240" w:lineRule="auto"/>
        <w:ind w:left="720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1: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Το σύστημα είναι σχεδιασμένο για λειτουργικό σύστημα 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val="en-US" w:eastAsia="hi-IN" w:bidi="hi-IN"/>
        </w:rPr>
        <w:t>MicrosoftWindowsXP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και άνω. </w:t>
      </w:r>
    </w:p>
    <w:p w:rsidR="00E668E7" w:rsidRPr="00E668E7" w:rsidRDefault="00E668E7" w:rsidP="00E668E7">
      <w:pPr>
        <w:widowControl w:val="0"/>
        <w:suppressAutoHyphens/>
        <w:spacing w:after="0" w:line="240" w:lineRule="auto"/>
        <w:ind w:left="720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E668E7" w:rsidRPr="00E668E7" w:rsidRDefault="00E668E7" w:rsidP="00E668E7">
      <w:pPr>
        <w:widowControl w:val="0"/>
        <w:suppressAutoHyphens/>
        <w:spacing w:after="0" w:line="240" w:lineRule="auto"/>
        <w:ind w:left="720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2: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Οι ελάχιστες απαιτήσεις σε υλικό (</w:t>
      </w:r>
      <w:proofErr w:type="spellStart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hardware</w:t>
      </w:r>
      <w:proofErr w:type="spellEnd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) είναι 2GHz </w:t>
      </w:r>
      <w:proofErr w:type="spellStart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Pentium</w:t>
      </w:r>
      <w:proofErr w:type="spellEnd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επεξεργαστή και </w:t>
      </w:r>
    </w:p>
    <w:p w:rsidR="00E668E7" w:rsidRPr="00E668E7" w:rsidRDefault="00E668E7" w:rsidP="00E668E7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2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val="en-US" w:eastAsia="hi-IN" w:bidi="hi-IN"/>
        </w:rPr>
        <w:t>GB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RAM μνήμη. </w:t>
      </w:r>
    </w:p>
    <w:p w:rsidR="00E668E7" w:rsidRDefault="00E668E7" w:rsidP="00E668E7">
      <w:pPr>
        <w:widowControl w:val="0"/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28" w:name="_Toc348295477"/>
      <w:bookmarkStart w:id="29" w:name="_Toc348295754"/>
      <w:bookmarkStart w:id="30" w:name="_Toc348295838"/>
      <w:bookmarkStart w:id="31" w:name="_Toc378287502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Περιορισμοί στη σχεδίαση και την υλοποίηση</w:t>
      </w:r>
      <w:bookmarkEnd w:id="28"/>
      <w:bookmarkEnd w:id="29"/>
      <w:bookmarkEnd w:id="30"/>
      <w:bookmarkEnd w:id="31"/>
    </w:p>
    <w:p w:rsidR="00B909F7" w:rsidRDefault="00B909F7" w:rsidP="00B909F7">
      <w:pPr>
        <w:widowControl w:val="0"/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32" w:name="_Toc378287503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Περιορισμοίυλοποίηση</w:t>
      </w:r>
      <w:r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ς</w:t>
      </w:r>
      <w:bookmarkEnd w:id="32"/>
    </w:p>
    <w:p w:rsidR="00E668E7" w:rsidRPr="00E668E7" w:rsidRDefault="00E668E7" w:rsidP="00B909F7">
      <w:pPr>
        <w:widowControl w:val="0"/>
        <w:suppressAutoHyphens/>
        <w:spacing w:before="240" w:after="0" w:line="240" w:lineRule="auto"/>
        <w:ind w:firstLine="720"/>
        <w:jc w:val="both"/>
        <w:outlineLvl w:val="2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bookmarkStart w:id="33" w:name="_Toc378287504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1: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Ο χρονικός περιορισμός παράδοσης είναι </w:t>
      </w:r>
      <w:proofErr w:type="spellStart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εως</w:t>
      </w:r>
      <w:proofErr w:type="spellEnd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μέσα </w:t>
      </w:r>
      <w:r w:rsidR="00302560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Ιαν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ουαρίου.</w:t>
      </w:r>
      <w:bookmarkEnd w:id="33"/>
    </w:p>
    <w:p w:rsidR="00E668E7" w:rsidRDefault="00302560" w:rsidP="00B909F7">
      <w:pPr>
        <w:widowControl w:val="0"/>
        <w:suppressAutoHyphens/>
        <w:spacing w:after="0" w:line="240" w:lineRule="auto"/>
        <w:ind w:left="720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2</w:t>
      </w:r>
      <w:r w:rsidR="00E668E7"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:</w:t>
      </w:r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Το λογισμικό θα αναπτυχθεί σε </w:t>
      </w:r>
      <w:proofErr w:type="spellStart"/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Java</w:t>
      </w:r>
      <w:proofErr w:type="spellEnd"/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και η σύνδεση δεδομένων θα γίνει με </w:t>
      </w:r>
      <w:proofErr w:type="spellStart"/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MySQL</w:t>
      </w:r>
      <w:proofErr w:type="spellEnd"/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. </w:t>
      </w:r>
    </w:p>
    <w:p w:rsidR="00B909F7" w:rsidRDefault="00B909F7" w:rsidP="00B909F7">
      <w:pPr>
        <w:widowControl w:val="0"/>
        <w:suppressAutoHyphens/>
        <w:spacing w:after="0" w:line="240" w:lineRule="auto"/>
        <w:ind w:left="720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B909F7" w:rsidRDefault="00B909F7" w:rsidP="00B909F7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r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 xml:space="preserve">Περιορισμοί </w:t>
      </w: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σχεδίαση</w:t>
      </w:r>
      <w:r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ς</w:t>
      </w:r>
    </w:p>
    <w:p w:rsidR="00B909F7" w:rsidRPr="00E668E7" w:rsidRDefault="00B909F7" w:rsidP="00B909F7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E668E7" w:rsidRPr="00E668E7" w:rsidRDefault="00E668E7" w:rsidP="00E668E7">
      <w:pPr>
        <w:widowControl w:val="0"/>
        <w:suppressAutoHyphens/>
        <w:spacing w:after="0" w:line="240" w:lineRule="auto"/>
        <w:ind w:left="720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1: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Εύχρηστο περιβάλλον που να επιτρέπει πλοήγηση σε οθόνες αφής</w:t>
      </w:r>
    </w:p>
    <w:p w:rsidR="00E668E7" w:rsidRPr="00E668E7" w:rsidRDefault="00E668E7" w:rsidP="00E668E7">
      <w:pPr>
        <w:widowControl w:val="0"/>
        <w:suppressAutoHyphens/>
        <w:spacing w:after="0" w:line="240" w:lineRule="auto"/>
        <w:ind w:left="720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2: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Αποκλειστική χρήση ασυρμάτου δικτύου σε κάποια </w:t>
      </w:r>
      <w:proofErr w:type="spellStart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info</w:t>
      </w:r>
      <w:proofErr w:type="spellEnd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-</w:t>
      </w:r>
      <w:proofErr w:type="spellStart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kiosk</w:t>
      </w:r>
      <w:proofErr w:type="spellEnd"/>
    </w:p>
    <w:p w:rsidR="00E668E7" w:rsidRPr="00E668E7" w:rsidRDefault="00E668E7" w:rsidP="00E668E7">
      <w:pPr>
        <w:widowControl w:val="0"/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34" w:name="_Toc348295478"/>
      <w:bookmarkStart w:id="35" w:name="_Toc348295755"/>
      <w:bookmarkStart w:id="36" w:name="_Toc348295839"/>
      <w:bookmarkStart w:id="37" w:name="_Toc378287505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Τεκμηρίωση για το χρήστη</w:t>
      </w:r>
      <w:bookmarkEnd w:id="34"/>
      <w:bookmarkEnd w:id="35"/>
      <w:bookmarkEnd w:id="36"/>
      <w:bookmarkEnd w:id="37"/>
    </w:p>
    <w:p w:rsidR="00E668E7" w:rsidRPr="00E668E7" w:rsidRDefault="00E668E7" w:rsidP="00B909F7">
      <w:pPr>
        <w:widowControl w:val="0"/>
        <w:suppressAutoHyphens/>
        <w:spacing w:after="0" w:line="240" w:lineRule="auto"/>
        <w:ind w:firstLine="720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1: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Οδηγίες χρήσης για τον διαχειριστή του συστήματος</w:t>
      </w:r>
    </w:p>
    <w:p w:rsidR="00E668E7" w:rsidRPr="00E668E7" w:rsidRDefault="00E668E7" w:rsidP="00E668E7">
      <w:pPr>
        <w:keepNext/>
        <w:keepLines/>
        <w:widowControl w:val="0"/>
        <w:suppressAutoHyphens/>
        <w:spacing w:before="280" w:after="280" w:line="240" w:lineRule="atLeast"/>
        <w:jc w:val="both"/>
        <w:outlineLvl w:val="1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38" w:name="_Toc348295479"/>
      <w:bookmarkStart w:id="39" w:name="_Toc348295756"/>
      <w:bookmarkStart w:id="40" w:name="_Toc348295840"/>
      <w:bookmarkStart w:id="41" w:name="_Toc378287506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 xml:space="preserve">Απαιτήσεις για τις εξωτερικές </w:t>
      </w:r>
      <w:proofErr w:type="spellStart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διεπαφές</w:t>
      </w:r>
      <w:bookmarkEnd w:id="38"/>
      <w:bookmarkEnd w:id="39"/>
      <w:bookmarkEnd w:id="40"/>
      <w:bookmarkEnd w:id="41"/>
      <w:proofErr w:type="spellEnd"/>
    </w:p>
    <w:p w:rsidR="00E668E7" w:rsidRPr="00E668E7" w:rsidRDefault="00E668E7" w:rsidP="00E668E7">
      <w:pPr>
        <w:widowControl w:val="0"/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42" w:name="_Toc348295480"/>
      <w:bookmarkStart w:id="43" w:name="_Toc348295757"/>
      <w:bookmarkStart w:id="44" w:name="_Toc348295841"/>
      <w:bookmarkStart w:id="45" w:name="_Toc378287507"/>
      <w:proofErr w:type="spellStart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Διεπαφή</w:t>
      </w:r>
      <w:proofErr w:type="spellEnd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 xml:space="preserve"> χρήστη</w:t>
      </w:r>
      <w:bookmarkEnd w:id="42"/>
      <w:bookmarkEnd w:id="43"/>
      <w:bookmarkEnd w:id="44"/>
      <w:bookmarkEnd w:id="45"/>
    </w:p>
    <w:p w:rsidR="00E668E7" w:rsidRPr="00E668E7" w:rsidRDefault="00E668E7" w:rsidP="00E668E7">
      <w:pPr>
        <w:widowControl w:val="0"/>
        <w:suppressAutoHyphens/>
        <w:spacing w:after="0" w:line="240" w:lineRule="auto"/>
        <w:ind w:left="720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1: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Γραφικό περιβάλλον (GUI) υψηλών προδιαγραφών.</w:t>
      </w:r>
    </w:p>
    <w:p w:rsidR="00E668E7" w:rsidRPr="00E668E7" w:rsidRDefault="00E668E7" w:rsidP="00E668E7">
      <w:pPr>
        <w:widowControl w:val="0"/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46" w:name="_Toc348295481"/>
      <w:bookmarkStart w:id="47" w:name="_Toc348295758"/>
      <w:bookmarkStart w:id="48" w:name="_Toc348295842"/>
      <w:bookmarkStart w:id="49" w:name="_Toc378287508"/>
      <w:proofErr w:type="spellStart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Διεπαφές</w:t>
      </w:r>
      <w:proofErr w:type="spellEnd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 xml:space="preserve"> υλικού</w:t>
      </w:r>
      <w:bookmarkEnd w:id="46"/>
      <w:bookmarkEnd w:id="47"/>
      <w:bookmarkEnd w:id="48"/>
      <w:bookmarkEnd w:id="49"/>
    </w:p>
    <w:p w:rsidR="00E668E7" w:rsidRPr="00E668E7" w:rsidRDefault="00E668E7" w:rsidP="00663DB5">
      <w:pPr>
        <w:widowControl w:val="0"/>
        <w:suppressAutoHyphens/>
        <w:spacing w:after="0" w:line="240" w:lineRule="auto"/>
        <w:ind w:firstLine="720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 xml:space="preserve">1: 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Το σύστημα υποστηρίζει οθόνη αφής (υψηλής αντοχής).</w:t>
      </w:r>
    </w:p>
    <w:p w:rsidR="00E668E7" w:rsidRPr="00E668E7" w:rsidRDefault="00E668E7" w:rsidP="00E668E7">
      <w:pPr>
        <w:widowControl w:val="0"/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50" w:name="_Toc348295482"/>
      <w:bookmarkStart w:id="51" w:name="_Toc348295759"/>
      <w:bookmarkStart w:id="52" w:name="_Toc348295843"/>
      <w:bookmarkStart w:id="53" w:name="_Toc378287509"/>
      <w:proofErr w:type="spellStart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Διεπαφές</w:t>
      </w:r>
      <w:proofErr w:type="spellEnd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 xml:space="preserve"> λογισμικού</w:t>
      </w:r>
      <w:bookmarkEnd w:id="50"/>
      <w:bookmarkEnd w:id="51"/>
      <w:bookmarkEnd w:id="52"/>
      <w:bookmarkEnd w:id="53"/>
    </w:p>
    <w:p w:rsidR="00E668E7" w:rsidRPr="00E668E7" w:rsidRDefault="00E668E7" w:rsidP="00E668E7">
      <w:pPr>
        <w:widowControl w:val="0"/>
        <w:suppressAutoHyphens/>
        <w:spacing w:after="0" w:line="240" w:lineRule="auto"/>
        <w:ind w:left="720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 xml:space="preserve">1: 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Σύνδεση με βάση δεδομένων της </w:t>
      </w:r>
      <w:proofErr w:type="spellStart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MySQL</w:t>
      </w:r>
      <w:proofErr w:type="spellEnd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.</w:t>
      </w:r>
    </w:p>
    <w:p w:rsidR="00E668E7" w:rsidRPr="00E668E7" w:rsidRDefault="00E668E7" w:rsidP="00E668E7">
      <w:pPr>
        <w:widowControl w:val="0"/>
        <w:suppressAutoHyphens/>
        <w:spacing w:after="0" w:line="240" w:lineRule="auto"/>
        <w:ind w:left="720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 xml:space="preserve">1.1: </w:t>
      </w: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ab/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Αποθήκευση εκθεμάτων στη βάση δεδομένων.</w:t>
      </w:r>
    </w:p>
    <w:p w:rsidR="00E668E7" w:rsidRPr="00E668E7" w:rsidRDefault="00E668E7" w:rsidP="00E668E7">
      <w:pPr>
        <w:widowControl w:val="0"/>
        <w:suppressAutoHyphens/>
        <w:spacing w:after="0" w:line="240" w:lineRule="auto"/>
        <w:ind w:left="720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 xml:space="preserve">1.2: </w:t>
      </w: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ab/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Διάβασμα εκθεμάτων από τη βάση δεδομένων για την χρήση </w:t>
      </w:r>
    </w:p>
    <w:p w:rsidR="00E668E7" w:rsidRPr="00E668E7" w:rsidRDefault="00E668E7" w:rsidP="00E668E7">
      <w:pPr>
        <w:widowControl w:val="0"/>
        <w:suppressAutoHyphens/>
        <w:spacing w:after="0" w:line="240" w:lineRule="auto"/>
        <w:ind w:left="1440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ab/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τους από την εφαρμογή.</w:t>
      </w:r>
    </w:p>
    <w:p w:rsidR="00E668E7" w:rsidRPr="00E668E7" w:rsidRDefault="00E668E7" w:rsidP="00E668E7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ab/>
      </w: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1.3:</w:t>
      </w: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ab/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Αποθήκευση καταγραφής ενέργειας χρήστη στη βάση για στατιστικούς </w:t>
      </w:r>
    </w:p>
    <w:p w:rsidR="00E668E7" w:rsidRPr="00E668E7" w:rsidRDefault="00E668E7" w:rsidP="00E668E7">
      <w:pPr>
        <w:widowControl w:val="0"/>
        <w:suppressAutoHyphens/>
        <w:spacing w:after="0" w:line="240" w:lineRule="auto"/>
        <w:ind w:left="1440" w:firstLine="720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λόγους.</w:t>
      </w:r>
    </w:p>
    <w:p w:rsidR="00E668E7" w:rsidRPr="00E668E7" w:rsidRDefault="00E668E7" w:rsidP="00E668E7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ab/>
      </w: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 xml:space="preserve">1.4: 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ab/>
        <w:t>Διάβασμα στατιστικών από τη βάση.</w:t>
      </w:r>
    </w:p>
    <w:p w:rsidR="00E668E7" w:rsidRPr="00E668E7" w:rsidRDefault="00E668E7" w:rsidP="00E668E7">
      <w:pPr>
        <w:widowControl w:val="0"/>
        <w:suppressAutoHyphens/>
        <w:spacing w:after="0" w:line="240" w:lineRule="auto"/>
        <w:ind w:left="720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E668E7" w:rsidRPr="00E668E7" w:rsidRDefault="00E668E7" w:rsidP="00E668E7">
      <w:pPr>
        <w:widowControl w:val="0"/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54" w:name="_Toc348295483"/>
      <w:bookmarkStart w:id="55" w:name="_Toc348295760"/>
      <w:bookmarkStart w:id="56" w:name="_Toc348295844"/>
      <w:bookmarkStart w:id="57" w:name="_Toc378287510"/>
      <w:proofErr w:type="spellStart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Διεπαφές</w:t>
      </w:r>
      <w:proofErr w:type="spellEnd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 xml:space="preserve"> επικοινωνιών</w:t>
      </w:r>
      <w:bookmarkEnd w:id="54"/>
      <w:bookmarkEnd w:id="55"/>
      <w:bookmarkEnd w:id="56"/>
      <w:bookmarkEnd w:id="57"/>
    </w:p>
    <w:p w:rsidR="00E668E7" w:rsidRPr="00E668E7" w:rsidRDefault="00E668E7" w:rsidP="00E668E7">
      <w:pPr>
        <w:widowControl w:val="0"/>
        <w:suppressAutoHyphens/>
        <w:spacing w:after="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Δεν υπάρχουν </w:t>
      </w:r>
      <w:proofErr w:type="spellStart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διεπαφές</w:t>
      </w:r>
      <w:proofErr w:type="spellEnd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επικοινωνιών στην συγκεκριμένη εφαρμογή.</w:t>
      </w:r>
    </w:p>
    <w:p w:rsidR="00E139E8" w:rsidRDefault="00E139E8" w:rsidP="00E668E7">
      <w:pPr>
        <w:keepNext/>
        <w:keepLines/>
        <w:widowControl w:val="0"/>
        <w:suppressAutoHyphens/>
        <w:spacing w:before="280" w:after="280" w:line="240" w:lineRule="atLeast"/>
        <w:jc w:val="both"/>
        <w:outlineLvl w:val="1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58" w:name="_Toc348295484"/>
      <w:bookmarkStart w:id="59" w:name="_Toc348295761"/>
      <w:bookmarkStart w:id="60" w:name="_Toc348295845"/>
    </w:p>
    <w:p w:rsidR="00E139E8" w:rsidRDefault="00E139E8" w:rsidP="00E668E7">
      <w:pPr>
        <w:keepNext/>
        <w:keepLines/>
        <w:widowControl w:val="0"/>
        <w:suppressAutoHyphens/>
        <w:spacing w:before="280" w:after="280" w:line="240" w:lineRule="atLeast"/>
        <w:jc w:val="both"/>
        <w:outlineLvl w:val="1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</w:p>
    <w:p w:rsidR="00E139E8" w:rsidRDefault="00E139E8" w:rsidP="00E668E7">
      <w:pPr>
        <w:keepNext/>
        <w:keepLines/>
        <w:widowControl w:val="0"/>
        <w:suppressAutoHyphens/>
        <w:spacing w:before="280" w:after="280" w:line="240" w:lineRule="atLeast"/>
        <w:jc w:val="both"/>
        <w:outlineLvl w:val="1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</w:p>
    <w:p w:rsidR="00CA5A6F" w:rsidRDefault="00CA5A6F" w:rsidP="00E668E7">
      <w:pPr>
        <w:keepNext/>
        <w:keepLines/>
        <w:widowControl w:val="0"/>
        <w:suppressAutoHyphens/>
        <w:spacing w:before="280" w:after="280" w:line="240" w:lineRule="atLeast"/>
        <w:jc w:val="both"/>
        <w:outlineLvl w:val="1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</w:p>
    <w:p w:rsidR="00E668E7" w:rsidRPr="00E668E7" w:rsidRDefault="00E668E7" w:rsidP="00E668E7">
      <w:pPr>
        <w:keepNext/>
        <w:keepLines/>
        <w:widowControl w:val="0"/>
        <w:suppressAutoHyphens/>
        <w:spacing w:before="280" w:after="280" w:line="240" w:lineRule="atLeast"/>
        <w:jc w:val="both"/>
        <w:outlineLvl w:val="1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61" w:name="_Toc378287511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Λειτουργίες συστήματος</w:t>
      </w:r>
      <w:bookmarkEnd w:id="58"/>
      <w:bookmarkEnd w:id="59"/>
      <w:bookmarkEnd w:id="60"/>
      <w:bookmarkEnd w:id="61"/>
    </w:p>
    <w:p w:rsidR="00E668E7" w:rsidRPr="00E668E7" w:rsidRDefault="00E668E7" w:rsidP="00E668E7">
      <w:pPr>
        <w:widowControl w:val="0"/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62" w:name="_Toc348295485"/>
      <w:bookmarkStart w:id="63" w:name="_Toc348295762"/>
      <w:bookmarkStart w:id="64" w:name="_Toc348295846"/>
      <w:bookmarkStart w:id="65" w:name="_Toc378287512"/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Λειτουργία 1 : Επιλογή εκθέματος</w:t>
      </w:r>
      <w:bookmarkEnd w:id="62"/>
      <w:bookmarkEnd w:id="63"/>
      <w:bookmarkEnd w:id="64"/>
      <w:bookmarkEnd w:id="65"/>
    </w:p>
    <w:p w:rsidR="00E668E7" w:rsidRPr="00E668E7" w:rsidRDefault="00E668E7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1.1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ab/>
        <w:t xml:space="preserve">Περιγραφή </w:t>
      </w:r>
    </w:p>
    <w:p w:rsidR="00E668E7" w:rsidRPr="00E668E7" w:rsidRDefault="00E668E7" w:rsidP="00E668E7">
      <w:pPr>
        <w:widowControl w:val="0"/>
        <w:suppressAutoHyphens/>
        <w:spacing w:after="0" w:line="220" w:lineRule="exact"/>
        <w:ind w:left="1350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Ο χρήστης </w:t>
      </w:r>
      <w:r w:rsidR="00C45F11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βλέποντας τον χάρτη του μουσείου στην οθόνη, εισάγει την αίθουσα και τον αριθμό του εκθέματος που ενδιαφέρεται και το σύστημα του επιστρέφει τις πληροφορίες.. </w:t>
      </w:r>
    </w:p>
    <w:p w:rsidR="00E668E7" w:rsidRPr="00E668E7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>
        <w:rPr>
          <w:rFonts w:ascii="Times New Roman" w:eastAsia="SimSun" w:hAnsi="Times New Roman" w:cs="Times New Roman"/>
          <w:noProof/>
          <w:kern w:val="1"/>
          <w:sz w:val="24"/>
          <w:szCs w:val="24"/>
          <w:lang w:eastAsia="el-G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1253490</wp:posOffset>
            </wp:positionH>
            <wp:positionV relativeFrom="paragraph">
              <wp:posOffset>44450</wp:posOffset>
            </wp:positionV>
            <wp:extent cx="4135755" cy="4990465"/>
            <wp:effectExtent l="0" t="0" r="0" b="635"/>
            <wp:wrapNone/>
            <wp:docPr id="2" name="Εικόνα 2" descr="C:\Users\Virus\Desktop\info-kiosk\info-kiosk\eikones Gui  test\mainG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rus\Desktop\info-kiosk\info-kiosk\eikones Gui  test\mainGu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499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668E7" w:rsidRPr="00E668E7" w:rsidRDefault="00E668E7" w:rsidP="00E668E7">
      <w:pPr>
        <w:widowControl w:val="0"/>
        <w:suppressAutoHyphens/>
        <w:spacing w:after="0" w:line="220" w:lineRule="exact"/>
        <w:ind w:left="2066" w:hanging="716"/>
        <w:jc w:val="both"/>
        <w:rPr>
          <w:rFonts w:ascii="Times New Roman" w:eastAsia="SimSun" w:hAnsi="Times New Roman" w:cs="Times New Roman"/>
          <w:i/>
          <w:kern w:val="1"/>
          <w:sz w:val="24"/>
          <w:szCs w:val="24"/>
          <w:lang w:eastAsia="hi-IN" w:bidi="hi-IN"/>
        </w:rPr>
      </w:pPr>
    </w:p>
    <w:p w:rsidR="00E668E7" w:rsidRPr="00E668E7" w:rsidRDefault="00E668E7" w:rsidP="00E668E7">
      <w:pPr>
        <w:widowControl w:val="0"/>
        <w:suppressAutoHyphens/>
        <w:spacing w:after="0" w:line="220" w:lineRule="exact"/>
        <w:ind w:left="1350" w:hanging="716"/>
        <w:jc w:val="both"/>
        <w:rPr>
          <w:rFonts w:ascii="Times New Roman" w:eastAsia="SimSun" w:hAnsi="Times New Roman" w:cs="Times New Roman"/>
          <w:i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E668E7" w:rsidRPr="00E668E7" w:rsidRDefault="00AC66B9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1.</w:t>
      </w:r>
      <w:r w:rsidRPr="00302560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2</w:t>
      </w:r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ab/>
        <w:t>Ανάλυση σε λειτουργικές απαιτήσεις</w:t>
      </w:r>
    </w:p>
    <w:p w:rsidR="00E668E7" w:rsidRPr="00E668E7" w:rsidRDefault="00E668E7" w:rsidP="00E668E7">
      <w:pPr>
        <w:widowControl w:val="0"/>
        <w:suppressAutoHyphens/>
        <w:spacing w:after="0" w:line="220" w:lineRule="exact"/>
        <w:ind w:left="1350" w:hanging="716"/>
        <w:jc w:val="both"/>
        <w:rPr>
          <w:rFonts w:ascii="Times New Roman" w:eastAsia="SimSun" w:hAnsi="Times New Roman" w:cs="Times New Roman"/>
          <w:i/>
          <w:kern w:val="1"/>
          <w:sz w:val="24"/>
          <w:szCs w:val="24"/>
          <w:lang w:eastAsia="hi-IN" w:bidi="hi-IN"/>
        </w:rPr>
      </w:pPr>
    </w:p>
    <w:p w:rsidR="00E668E7" w:rsidRPr="00E668E7" w:rsidRDefault="00E668E7" w:rsidP="00E668E7">
      <w:pPr>
        <w:widowControl w:val="0"/>
        <w:suppressAutoHyphens/>
        <w:spacing w:after="0" w:line="240" w:lineRule="auto"/>
        <w:ind w:left="2348" w:hanging="99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 xml:space="preserve">1: 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Σύνδεση με τη Βάση Δεδομένων του συστήματος</w:t>
      </w:r>
    </w:p>
    <w:p w:rsidR="00E668E7" w:rsidRPr="00C45F11" w:rsidRDefault="00E668E7" w:rsidP="00C45F11">
      <w:pPr>
        <w:widowControl w:val="0"/>
        <w:suppressAutoHyphens/>
        <w:spacing w:after="0" w:line="240" w:lineRule="auto"/>
        <w:ind w:left="2348" w:hanging="994"/>
        <w:jc w:val="both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</w:p>
    <w:p w:rsidR="00E668E7" w:rsidRPr="00E668E7" w:rsidRDefault="00C45F11" w:rsidP="00E668E7">
      <w:pPr>
        <w:widowControl w:val="0"/>
        <w:suppressAutoHyphens/>
        <w:spacing w:after="0" w:line="240" w:lineRule="auto"/>
        <w:ind w:left="2348" w:hanging="99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2</w:t>
      </w:r>
      <w:r w:rsidR="00E668E7"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 xml:space="preserve">: </w:t>
      </w:r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Διάβασμα των πληροφοριών του εκθέματος από τη βάση δεδομένων.</w:t>
      </w:r>
    </w:p>
    <w:p w:rsidR="00E668E7" w:rsidRPr="00E668E7" w:rsidRDefault="00E668E7" w:rsidP="00E668E7">
      <w:pPr>
        <w:widowControl w:val="0"/>
        <w:numPr>
          <w:ilvl w:val="2"/>
          <w:numId w:val="1"/>
        </w:numPr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66" w:name="_Toc348295487"/>
      <w:bookmarkStart w:id="67" w:name="_Toc348295764"/>
      <w:bookmarkStart w:id="68" w:name="_Toc348295848"/>
    </w:p>
    <w:p w:rsidR="00C902F4" w:rsidRDefault="00C902F4" w:rsidP="00E668E7">
      <w:pPr>
        <w:widowControl w:val="0"/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</w:p>
    <w:p w:rsidR="00E668E7" w:rsidRPr="00E668E7" w:rsidRDefault="008C6F16" w:rsidP="00E668E7">
      <w:pPr>
        <w:widowControl w:val="0"/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69" w:name="_Toc378287513"/>
      <w:r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lastRenderedPageBreak/>
        <w:t>Λειτουργία 2</w:t>
      </w:r>
      <w:r w:rsidR="00E668E7"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: Σύνδεση Διαχειριστή</w:t>
      </w:r>
      <w:bookmarkEnd w:id="66"/>
      <w:bookmarkEnd w:id="67"/>
      <w:bookmarkEnd w:id="68"/>
      <w:bookmarkEnd w:id="69"/>
    </w:p>
    <w:p w:rsidR="00E668E7" w:rsidRPr="00E668E7" w:rsidRDefault="0039101F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C46D9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2</w:t>
      </w:r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.1</w:t>
      </w:r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ab/>
        <w:t xml:space="preserve">Περιγραφή </w:t>
      </w:r>
    </w:p>
    <w:p w:rsidR="0039101F" w:rsidRPr="0039101F" w:rsidRDefault="00E668E7" w:rsidP="008C6F16">
      <w:pPr>
        <w:widowControl w:val="0"/>
        <w:suppressAutoHyphens/>
        <w:spacing w:after="0" w:line="220" w:lineRule="exact"/>
        <w:ind w:left="1418" w:hanging="68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Με τη χρήση ενός κουμπιού θα </w:t>
      </w:r>
      <w:r w:rsidR="008C6F16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ζητείταιόνομαχρήστη και</w:t>
      </w:r>
      <w:r w:rsidR="0039101F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κωδικός. Αφού εισάγει τα σωστά</w:t>
      </w:r>
      <w:r w:rsidR="008C6F16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στοιχεία, θα κάνει είσοδο στο μενού του διαχειρι</w:t>
      </w:r>
      <w:r w:rsidR="0039101F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στή. Εκεί θα μπορεί να εισάγει,</w:t>
      </w:r>
    </w:p>
    <w:p w:rsidR="00E668E7" w:rsidRPr="00E668E7" w:rsidRDefault="00E668E7" w:rsidP="008C6F16">
      <w:pPr>
        <w:widowControl w:val="0"/>
        <w:suppressAutoHyphens/>
        <w:spacing w:after="0" w:line="220" w:lineRule="exact"/>
        <w:ind w:left="1418" w:hanging="68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proofErr w:type="spellStart"/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επεξεργαστεί,διαγράψει</w:t>
      </w:r>
      <w:r w:rsidR="00980081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εκθέματα</w:t>
      </w:r>
      <w:proofErr w:type="spellEnd"/>
      <w:r w:rsidR="008C6F16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. </w:t>
      </w:r>
    </w:p>
    <w:p w:rsidR="00E668E7" w:rsidRDefault="00C902F4" w:rsidP="008C6F16">
      <w:pPr>
        <w:widowControl w:val="0"/>
        <w:suppressAutoHyphens/>
        <w:spacing w:before="120" w:after="12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>
        <w:rPr>
          <w:rFonts w:ascii="Times New Roman" w:eastAsia="SimSun" w:hAnsi="Times New Roman" w:cs="Times New Roman"/>
          <w:noProof/>
          <w:kern w:val="1"/>
          <w:sz w:val="24"/>
          <w:szCs w:val="24"/>
          <w:lang w:eastAsia="el-G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2380807</wp:posOffset>
            </wp:positionH>
            <wp:positionV relativeFrom="paragraph">
              <wp:posOffset>106680</wp:posOffset>
            </wp:positionV>
            <wp:extent cx="2200910" cy="1467485"/>
            <wp:effectExtent l="0" t="0" r="8890" b="0"/>
            <wp:wrapNone/>
            <wp:docPr id="3" name="Εικόνα 3" descr="C:\Users\Virus\Desktop\info-kiosk\info-kiosk\eikones Gui  test\Log in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rus\Desktop\info-kiosk\info-kiosk\eikones Gui  test\Log in 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91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902F4" w:rsidRDefault="00C902F4" w:rsidP="008C6F16">
      <w:pPr>
        <w:widowControl w:val="0"/>
        <w:suppressAutoHyphens/>
        <w:spacing w:before="120" w:after="12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Pr="00E668E7" w:rsidRDefault="00C902F4" w:rsidP="008C6F16">
      <w:pPr>
        <w:widowControl w:val="0"/>
        <w:suppressAutoHyphens/>
        <w:spacing w:before="120" w:after="120" w:line="240" w:lineRule="auto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C902F4" w:rsidRDefault="00C902F4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E668E7" w:rsidRPr="00E668E7" w:rsidRDefault="0039101F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39101F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2</w:t>
      </w:r>
      <w:r w:rsidR="00CA5A6F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.2</w:t>
      </w:r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ab/>
        <w:t>Ανάλυση σε λειτουργικές απαιτήσεις</w:t>
      </w:r>
    </w:p>
    <w:p w:rsidR="00E668E7" w:rsidRPr="00E668E7" w:rsidRDefault="00E668E7" w:rsidP="00E668E7">
      <w:pPr>
        <w:widowControl w:val="0"/>
        <w:suppressAutoHyphens/>
        <w:spacing w:after="0" w:line="220" w:lineRule="exact"/>
        <w:ind w:left="1350" w:hanging="716"/>
        <w:jc w:val="both"/>
        <w:rPr>
          <w:rFonts w:ascii="Times New Roman" w:eastAsia="SimSun" w:hAnsi="Times New Roman" w:cs="Times New Roman"/>
          <w:i/>
          <w:kern w:val="1"/>
          <w:sz w:val="24"/>
          <w:szCs w:val="24"/>
          <w:lang w:eastAsia="hi-IN" w:bidi="hi-IN"/>
        </w:rPr>
      </w:pPr>
    </w:p>
    <w:p w:rsidR="00E668E7" w:rsidRPr="00E668E7" w:rsidRDefault="00E668E7" w:rsidP="00E668E7">
      <w:pPr>
        <w:widowControl w:val="0"/>
        <w:suppressAutoHyphens/>
        <w:spacing w:after="0" w:line="240" w:lineRule="auto"/>
        <w:ind w:left="2348" w:hanging="994"/>
        <w:jc w:val="both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 xml:space="preserve">1: 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Εισαγωγή </w:t>
      </w:r>
      <w:r w:rsidR="008C6F16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όνομα χρήστη και 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κωδικού διαχειριστή</w:t>
      </w:r>
    </w:p>
    <w:p w:rsidR="00E668E7" w:rsidRPr="00E668E7" w:rsidRDefault="00E668E7" w:rsidP="00E668E7">
      <w:pPr>
        <w:widowControl w:val="0"/>
        <w:suppressAutoHyphens/>
        <w:spacing w:after="0" w:line="240" w:lineRule="auto"/>
        <w:ind w:left="2348" w:hanging="99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E668E7" w:rsidRDefault="00E668E7" w:rsidP="00E668E7">
      <w:pPr>
        <w:widowControl w:val="0"/>
        <w:suppressAutoHyphens/>
        <w:spacing w:after="0" w:line="240" w:lineRule="auto"/>
        <w:ind w:left="2348" w:hanging="99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2:</w:t>
      </w:r>
      <w:r w:rsidR="00D55A58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Σύνδεση</w:t>
      </w:r>
      <w:r w:rsidR="008C6F16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με τη </w:t>
      </w:r>
      <w:r w:rsidR="00D55A58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βάσηδεδομένων</w:t>
      </w:r>
      <w:r w:rsidR="008C6F16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του </w:t>
      </w:r>
      <w:r w:rsidR="00D55A58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συστήματος</w:t>
      </w:r>
    </w:p>
    <w:p w:rsidR="008C6F16" w:rsidRDefault="008C6F16" w:rsidP="00E668E7">
      <w:pPr>
        <w:widowControl w:val="0"/>
        <w:suppressAutoHyphens/>
        <w:spacing w:after="0" w:line="240" w:lineRule="auto"/>
        <w:ind w:left="2348" w:hanging="99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D55A58" w:rsidRPr="00284E9E" w:rsidRDefault="008C6F16" w:rsidP="00D55A58">
      <w:pPr>
        <w:widowControl w:val="0"/>
        <w:suppressAutoHyphens/>
        <w:spacing w:after="0" w:line="220" w:lineRule="exact"/>
        <w:ind w:left="1350" w:hanging="7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3</w:t>
      </w: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:</w:t>
      </w:r>
      <w:r w:rsidR="00D55A58" w:rsidRPr="00284E9E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Αναζήτηση στη βάση δεδομένων του </w:t>
      </w:r>
      <w:r w:rsidR="00D55A58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ονόματος χρήστη που πληκτρολογήθηκε </w:t>
      </w:r>
      <w:r w:rsidR="00D55A58" w:rsidRPr="00284E9E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και αν υπάρχει θα</w:t>
      </w:r>
      <w:r w:rsidR="00D55A58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γίνεται η επαλήθευση του κωδικού και θα </w:t>
      </w:r>
      <w:r w:rsidR="00D55A58" w:rsidRPr="00284E9E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ανοίγει η σελίδα διαχείρισης, αλλιώς θα εμφανίζει το μήνυμα λάθους «</w:t>
      </w:r>
      <w:r w:rsidR="00D55A58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Λάθος κωδικός πρόσβασης ή </w:t>
      </w:r>
      <w:proofErr w:type="spellStart"/>
      <w:r w:rsidR="00D55A58">
        <w:rPr>
          <w:rFonts w:ascii="Times New Roman" w:eastAsia="SimSun" w:hAnsi="Times New Roman" w:cs="Times New Roman"/>
          <w:kern w:val="1"/>
          <w:sz w:val="24"/>
          <w:szCs w:val="24"/>
          <w:lang w:val="de-DE" w:eastAsia="hi-IN" w:bidi="hi-IN"/>
        </w:rPr>
        <w:t>username</w:t>
      </w:r>
      <w:proofErr w:type="spellEnd"/>
      <w:r w:rsidR="00D55A58" w:rsidRPr="00284E9E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» και θα επιστρέφει στην αρχική σελίδα.</w:t>
      </w:r>
    </w:p>
    <w:p w:rsidR="008C6F16" w:rsidRPr="008C6F16" w:rsidRDefault="008C6F16" w:rsidP="00E668E7">
      <w:pPr>
        <w:widowControl w:val="0"/>
        <w:suppressAutoHyphens/>
        <w:spacing w:after="0" w:line="240" w:lineRule="auto"/>
        <w:ind w:left="2348" w:hanging="99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357D32" w:rsidRDefault="00357D32" w:rsidP="00E668E7">
      <w:pPr>
        <w:widowControl w:val="0"/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70" w:name="_Toc348295488"/>
      <w:bookmarkStart w:id="71" w:name="_Toc348295765"/>
      <w:bookmarkStart w:id="72" w:name="_Toc348295849"/>
    </w:p>
    <w:p w:rsidR="00E668E7" w:rsidRPr="00E668E7" w:rsidRDefault="0039101F" w:rsidP="00E668E7">
      <w:pPr>
        <w:widowControl w:val="0"/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73" w:name="_Toc378287514"/>
      <w:r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 xml:space="preserve">Λειτουργία </w:t>
      </w:r>
      <w:r w:rsidRPr="0039101F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3</w:t>
      </w:r>
      <w:r w:rsidR="00E668E7"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>: Επιλογές Διαχειριστή</w:t>
      </w:r>
      <w:bookmarkEnd w:id="70"/>
      <w:bookmarkEnd w:id="71"/>
      <w:bookmarkEnd w:id="72"/>
      <w:bookmarkEnd w:id="73"/>
    </w:p>
    <w:p w:rsidR="00E668E7" w:rsidRDefault="0039101F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39101F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3</w:t>
      </w:r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.1</w:t>
      </w:r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ab/>
        <w:t xml:space="preserve">Περιγραφή </w:t>
      </w:r>
    </w:p>
    <w:p w:rsidR="00357D32" w:rsidRDefault="00357D32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>
        <w:rPr>
          <w:rFonts w:ascii="Times New Roman" w:eastAsia="SimSun" w:hAnsi="Times New Roman" w:cs="Times New Roman"/>
          <w:noProof/>
          <w:kern w:val="1"/>
          <w:sz w:val="24"/>
          <w:szCs w:val="24"/>
          <w:lang w:eastAsia="el-G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1807210</wp:posOffset>
            </wp:positionH>
            <wp:positionV relativeFrom="paragraph">
              <wp:posOffset>106075</wp:posOffset>
            </wp:positionV>
            <wp:extent cx="3421106" cy="3657600"/>
            <wp:effectExtent l="0" t="0" r="8255" b="0"/>
            <wp:wrapNone/>
            <wp:docPr id="4" name="Εικόνα 4" descr="C:\Users\Virus\Desktop\info-kiosk\info-kiosk\eikones Gui  test\admin 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rus\Desktop\info-kiosk\info-kiosk\eikones Gui  test\admin menu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106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57D32" w:rsidRPr="00E668E7" w:rsidRDefault="00357D32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357D32" w:rsidRDefault="00357D32" w:rsidP="00BB1CC2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357D32" w:rsidRDefault="00357D32" w:rsidP="00BB1CC2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357D32" w:rsidRDefault="00357D32" w:rsidP="00BB1CC2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357D32" w:rsidRDefault="00357D32" w:rsidP="00BB1CC2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357D32" w:rsidRDefault="00357D32" w:rsidP="00BB1CC2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357D32" w:rsidRDefault="00357D32" w:rsidP="00BB1CC2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357D32" w:rsidRDefault="00357D32" w:rsidP="00BB1CC2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357D32" w:rsidRDefault="00357D32" w:rsidP="00BB1CC2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357D32" w:rsidRDefault="00357D32" w:rsidP="00BB1CC2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357D32" w:rsidRDefault="00357D32" w:rsidP="00BB1CC2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357D32" w:rsidRDefault="00357D32" w:rsidP="00BB1CC2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357D32" w:rsidRDefault="00357D32" w:rsidP="00BB1CC2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357D32" w:rsidRDefault="00357D32" w:rsidP="00BB1CC2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357D32" w:rsidRDefault="00357D32" w:rsidP="00BB1CC2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BB1CC2" w:rsidRDefault="00BB1CC2" w:rsidP="00357D32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lastRenderedPageBreak/>
        <w:t xml:space="preserve">Ο </w:t>
      </w:r>
      <w:r w:rsidR="003F6EFC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διαχειριστήςέχει</w:t>
      </w: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τη </w:t>
      </w:r>
      <w:r w:rsidR="003F6EFC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δυνατότηταεισαγωγήςνέουεκθέματος</w:t>
      </w: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, </w:t>
      </w:r>
      <w:r w:rsidR="003F6EFC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επεξεργασία</w:t>
      </w: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ήδη </w:t>
      </w:r>
      <w:r w:rsidR="003F6EFC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υπαρχόντωνεκθεμάτων </w:t>
      </w: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(</w:t>
      </w:r>
      <w:r w:rsidR="003F6EFC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όνομα</w:t>
      </w: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, </w:t>
      </w:r>
      <w:r w:rsidR="003F6EFC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πληροφορίες</w:t>
      </w: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, κτλ)</w:t>
      </w:r>
      <w:r w:rsidR="003F6EFC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, διαγραφή εκθεμάτων καθώς και να τερματίσει το σύστημα.</w:t>
      </w:r>
    </w:p>
    <w:p w:rsidR="003F6EFC" w:rsidRDefault="003F6EFC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Με το πάτημα του κουμπιού ‘Εισαγωγή Εκθέματος’ εμφανίζεται η φόρμα για την εισαγωγή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των στοιχείων του εκθέματος</w:t>
      </w: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. Ο διαχειριστής θα εισάγει τα στοιχεία του εκθέματος και θα πατάει το κουμπί αποθήκευσης.</w:t>
      </w:r>
    </w:p>
    <w:p w:rsidR="003F6EFC" w:rsidRDefault="003F6EFC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Με το πάτημα του κουμπιού ‘Επεξεργασία Εκθέματος’ θα του ζητείται να επιλέξει το έκθεμα που θέλει να επεξεργαστεί. Τότε θα εμφανίζεται η φόρμα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για την επεξεργασία των στοιχείων του εκθέματος</w:t>
      </w: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. Ο διαχειριστής θα </w:t>
      </w:r>
      <w:r w:rsidR="00B63DC0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αλλάζει</w:t>
      </w: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 τα στοιχεία του εκθέματος και θα πατάει το κουμπί αποθήκευσης.</w:t>
      </w:r>
    </w:p>
    <w:p w:rsidR="00357D32" w:rsidRDefault="00357D32" w:rsidP="00357D32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Με το πάτημα του κουμπιού ‘Διαγραφή Εκθέματος’ θα του ζητείται να επιλέξει το έκθεμα που θέλει να διαγράψει. </w:t>
      </w:r>
    </w:p>
    <w:p w:rsidR="00357D32" w:rsidRDefault="00357D32" w:rsidP="00357D32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Με το πάτημα του κουμπιού ‘Τερματισμός Συστήματος’, τερματίζει το σύστημα.</w:t>
      </w:r>
    </w:p>
    <w:p w:rsidR="00357D32" w:rsidRDefault="00357D32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357D32" w:rsidRDefault="00357D32" w:rsidP="00357D32">
      <w:pPr>
        <w:widowControl w:val="0"/>
        <w:suppressAutoHyphens/>
        <w:spacing w:after="0" w:line="220" w:lineRule="exact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357D32" w:rsidRPr="00E668E7" w:rsidRDefault="00357D32" w:rsidP="00E668E7">
      <w:pPr>
        <w:widowControl w:val="0"/>
        <w:suppressAutoHyphens/>
        <w:spacing w:after="0" w:line="220" w:lineRule="exact"/>
        <w:ind w:left="2066" w:hanging="716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E668E7" w:rsidRPr="00E668E7" w:rsidRDefault="00E668E7" w:rsidP="00E668E7">
      <w:pPr>
        <w:widowControl w:val="0"/>
        <w:suppressAutoHyphens/>
        <w:spacing w:after="0" w:line="220" w:lineRule="exact"/>
        <w:ind w:left="2066" w:hanging="716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</w:p>
    <w:p w:rsidR="00E668E7" w:rsidRPr="00E668E7" w:rsidRDefault="0039101F" w:rsidP="00E668E7">
      <w:pPr>
        <w:widowControl w:val="0"/>
        <w:suppressAutoHyphens/>
        <w:spacing w:before="120" w:after="120" w:line="240" w:lineRule="auto"/>
        <w:ind w:left="63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C46D9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3</w:t>
      </w:r>
      <w:r w:rsidR="00CA5A6F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.2</w:t>
      </w:r>
      <w:r w:rsidR="00E668E7"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ab/>
        <w:t>Ανάλυση σε λειτουργικές απαιτήσεις</w:t>
      </w:r>
    </w:p>
    <w:p w:rsidR="00E668E7" w:rsidRPr="00E668E7" w:rsidRDefault="00E668E7" w:rsidP="00E668E7">
      <w:pPr>
        <w:widowControl w:val="0"/>
        <w:suppressAutoHyphens/>
        <w:spacing w:after="0" w:line="220" w:lineRule="exact"/>
        <w:ind w:left="1350" w:hanging="716"/>
        <w:jc w:val="both"/>
        <w:rPr>
          <w:rFonts w:ascii="Times New Roman" w:eastAsia="SimSun" w:hAnsi="Times New Roman" w:cs="Times New Roman"/>
          <w:i/>
          <w:kern w:val="1"/>
          <w:sz w:val="24"/>
          <w:szCs w:val="24"/>
          <w:lang w:eastAsia="hi-IN" w:bidi="hi-IN"/>
        </w:rPr>
      </w:pPr>
    </w:p>
    <w:p w:rsidR="00E668E7" w:rsidRPr="00E668E7" w:rsidRDefault="00E668E7" w:rsidP="00E668E7">
      <w:pPr>
        <w:widowControl w:val="0"/>
        <w:suppressAutoHyphens/>
        <w:spacing w:after="0" w:line="240" w:lineRule="auto"/>
        <w:ind w:left="2348" w:hanging="994"/>
        <w:jc w:val="both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 xml:space="preserve">1: 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 xml:space="preserve">Σύνδεση με </w:t>
      </w:r>
      <w:r w:rsidR="00357D32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τη βάση δεδομένων ανάλογα με τη λειτουργία που επιλέχτηκε</w:t>
      </w:r>
    </w:p>
    <w:p w:rsidR="00E668E7" w:rsidRPr="00E668E7" w:rsidRDefault="00E668E7" w:rsidP="00E668E7">
      <w:pPr>
        <w:widowControl w:val="0"/>
        <w:suppressAutoHyphens/>
        <w:spacing w:after="0" w:line="240" w:lineRule="auto"/>
        <w:ind w:left="2348" w:hanging="994"/>
        <w:jc w:val="both"/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</w:pPr>
      <w:r w:rsidRPr="00E668E7"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  <w:t xml:space="preserve">2: </w:t>
      </w:r>
      <w:r w:rsidRPr="00E668E7">
        <w:rPr>
          <w:rFonts w:ascii="Times New Roman" w:eastAsia="SimSun" w:hAnsi="Times New Roman" w:cs="Times New Roman"/>
          <w:kern w:val="1"/>
          <w:sz w:val="24"/>
          <w:szCs w:val="24"/>
          <w:lang w:eastAsia="hi-IN" w:bidi="hi-IN"/>
        </w:rPr>
        <w:t>Αποσύνδεση διαχειριστή.</w:t>
      </w:r>
    </w:p>
    <w:p w:rsidR="00357D32" w:rsidRDefault="00357D32" w:rsidP="00E668E7">
      <w:pPr>
        <w:widowControl w:val="0"/>
        <w:numPr>
          <w:ilvl w:val="2"/>
          <w:numId w:val="1"/>
        </w:numPr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  <w:bookmarkStart w:id="74" w:name="_Toc348295490"/>
      <w:bookmarkStart w:id="75" w:name="_Toc348295767"/>
      <w:bookmarkStart w:id="76" w:name="_Toc348295851"/>
    </w:p>
    <w:p w:rsidR="00357D32" w:rsidRDefault="00357D32" w:rsidP="00E668E7">
      <w:pPr>
        <w:widowControl w:val="0"/>
        <w:numPr>
          <w:ilvl w:val="2"/>
          <w:numId w:val="1"/>
        </w:numPr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</w:p>
    <w:p w:rsidR="00357D32" w:rsidRDefault="00357D32" w:rsidP="00E668E7">
      <w:pPr>
        <w:widowControl w:val="0"/>
        <w:numPr>
          <w:ilvl w:val="2"/>
          <w:numId w:val="1"/>
        </w:numPr>
        <w:suppressAutoHyphens/>
        <w:spacing w:before="240" w:after="240" w:line="240" w:lineRule="auto"/>
        <w:jc w:val="both"/>
        <w:outlineLvl w:val="2"/>
        <w:rPr>
          <w:rFonts w:ascii="Times New Roman" w:eastAsia="SimSun" w:hAnsi="Times New Roman" w:cs="Times New Roman"/>
          <w:b/>
          <w:kern w:val="1"/>
          <w:sz w:val="24"/>
          <w:szCs w:val="24"/>
          <w:lang w:eastAsia="hi-IN" w:bidi="hi-IN"/>
        </w:rPr>
      </w:pPr>
    </w:p>
    <w:bookmarkEnd w:id="74"/>
    <w:bookmarkEnd w:id="75"/>
    <w:bookmarkEnd w:id="76"/>
    <w:p w:rsidR="000A7E71" w:rsidRDefault="000A7E71"/>
    <w:p w:rsidR="000A7E71" w:rsidRDefault="000A7E71">
      <w:r>
        <w:br w:type="page"/>
      </w:r>
    </w:p>
    <w:p w:rsidR="000A7E71" w:rsidRDefault="000A7E71" w:rsidP="000A7E71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  <w:bookmarkStart w:id="77" w:name="_Toc348295494"/>
      <w:bookmarkStart w:id="78" w:name="_Toc348295855"/>
    </w:p>
    <w:p w:rsidR="000A7E71" w:rsidRDefault="000A7E71" w:rsidP="000A7E71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0A7E71" w:rsidRDefault="000A7E71" w:rsidP="000A7E71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0A7E71" w:rsidRDefault="000A7E71" w:rsidP="000A7E71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0A7E71" w:rsidRDefault="000A7E71" w:rsidP="000A7E71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0A7E71" w:rsidRDefault="000A7E71" w:rsidP="000A7E71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0A7E71" w:rsidRDefault="000A7E71" w:rsidP="000A7E71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0A7E71" w:rsidRDefault="000A7E71" w:rsidP="004F7C1B">
      <w:pPr>
        <w:pStyle w:val="1"/>
        <w:jc w:val="center"/>
        <w:rPr>
          <w:rFonts w:eastAsia="Times New Roman"/>
          <w:lang w:eastAsia="hi-IN" w:bidi="hi-IN"/>
        </w:rPr>
      </w:pPr>
      <w:bookmarkStart w:id="79" w:name="_Toc378287515"/>
      <w:r w:rsidRPr="000A7E71">
        <w:rPr>
          <w:rFonts w:eastAsia="Times New Roman"/>
          <w:lang w:eastAsia="hi-IN" w:bidi="hi-IN"/>
        </w:rPr>
        <w:t>Κεφάλαιο 2</w:t>
      </w:r>
      <w:r w:rsidRPr="000A7E71">
        <w:rPr>
          <w:rFonts w:eastAsia="Times New Roman"/>
          <w:vertAlign w:val="superscript"/>
          <w:lang w:eastAsia="hi-IN" w:bidi="hi-IN"/>
        </w:rPr>
        <w:t>ο</w:t>
      </w:r>
      <w:bookmarkStart w:id="80" w:name="_Toc348295495"/>
      <w:bookmarkEnd w:id="77"/>
      <w:bookmarkEnd w:id="79"/>
    </w:p>
    <w:p w:rsidR="000A7E71" w:rsidRPr="000A7E71" w:rsidRDefault="000A7E71" w:rsidP="004F7C1B">
      <w:pPr>
        <w:pStyle w:val="1"/>
        <w:jc w:val="center"/>
        <w:rPr>
          <w:rFonts w:eastAsia="Times New Roman"/>
          <w:lang w:eastAsia="hi-IN" w:bidi="hi-IN"/>
        </w:rPr>
      </w:pPr>
      <w:bookmarkStart w:id="81" w:name="_Toc378287516"/>
      <w:r w:rsidRPr="000A7E71">
        <w:rPr>
          <w:rFonts w:eastAsia="Times New Roman"/>
          <w:lang w:eastAsia="hi-IN" w:bidi="hi-IN"/>
        </w:rPr>
        <w:t>Περιπτώσεις Χρήσης</w:t>
      </w:r>
      <w:bookmarkEnd w:id="78"/>
      <w:bookmarkEnd w:id="80"/>
      <w:bookmarkEnd w:id="81"/>
    </w:p>
    <w:p w:rsidR="000A7E71" w:rsidRPr="000A7E71" w:rsidRDefault="000A7E71" w:rsidP="000A7E71">
      <w:r w:rsidRPr="000A7E71">
        <w:br w:type="page"/>
      </w:r>
    </w:p>
    <w:p w:rsidR="000A7E71" w:rsidRPr="000A7E71" w:rsidRDefault="000A7E71" w:rsidP="000A7E71">
      <w:pPr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A7E71" w:rsidRPr="000A7E71" w:rsidRDefault="000A7E71" w:rsidP="004F7C1B">
      <w:pPr>
        <w:pStyle w:val="2"/>
      </w:pPr>
      <w:bookmarkStart w:id="82" w:name="_Toc348295496"/>
      <w:bookmarkStart w:id="83" w:name="_Toc348295856"/>
      <w:bookmarkStart w:id="84" w:name="_Toc378287517"/>
      <w:r w:rsidRPr="000A7E71">
        <w:t>ΚΑΤΑΛΟΓΟΣ ΠΕΡΙΠΤΩΣΕΩΝ ΧΡΗΣΗΣ</w:t>
      </w:r>
      <w:bookmarkEnd w:id="82"/>
      <w:bookmarkEnd w:id="83"/>
      <w:bookmarkEnd w:id="84"/>
    </w:p>
    <w:p w:rsidR="000A7E71" w:rsidRPr="000A7E71" w:rsidRDefault="000A7E71" w:rsidP="000A7E71">
      <w:pPr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</w:p>
    <w:tbl>
      <w:tblPr>
        <w:tblW w:w="0" w:type="auto"/>
        <w:tblLayout w:type="fixed"/>
        <w:tblLook w:val="04A0"/>
      </w:tblPr>
      <w:tblGrid>
        <w:gridCol w:w="2335"/>
        <w:gridCol w:w="5500"/>
      </w:tblGrid>
      <w:tr w:rsidR="000A7E71" w:rsidRPr="000A7E71" w:rsidTr="00360151">
        <w:tc>
          <w:tcPr>
            <w:tcW w:w="2335" w:type="dxa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Εμπλεκόμενοι Ρόλοι</w:t>
            </w:r>
          </w:p>
        </w:tc>
        <w:tc>
          <w:tcPr>
            <w:tcW w:w="5500" w:type="dxa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b/>
                <w:i/>
                <w:sz w:val="24"/>
                <w:szCs w:val="24"/>
              </w:rPr>
              <w:t>Περιπτώσεις Χρήσης</w:t>
            </w:r>
          </w:p>
        </w:tc>
      </w:tr>
      <w:tr w:rsidR="000A7E71" w:rsidRPr="000A7E71" w:rsidTr="00360151">
        <w:tc>
          <w:tcPr>
            <w:tcW w:w="2335" w:type="dxa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Χρήστης</w:t>
            </w:r>
          </w:p>
        </w:tc>
        <w:tc>
          <w:tcPr>
            <w:tcW w:w="5500" w:type="dxa"/>
          </w:tcPr>
          <w:p w:rsidR="000A7E71" w:rsidRPr="000A7E71" w:rsidRDefault="000A7E71" w:rsidP="000A7E71">
            <w:pPr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Αναζήτηση Πληροφοριών</w:t>
            </w:r>
          </w:p>
        </w:tc>
      </w:tr>
      <w:tr w:rsidR="000A7E71" w:rsidRPr="000A7E71" w:rsidTr="00360151">
        <w:tc>
          <w:tcPr>
            <w:tcW w:w="2335" w:type="dxa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Διαχειριστής</w:t>
            </w:r>
          </w:p>
        </w:tc>
        <w:tc>
          <w:tcPr>
            <w:tcW w:w="5500" w:type="dxa"/>
          </w:tcPr>
          <w:p w:rsidR="000A7E71" w:rsidRPr="000A7E71" w:rsidRDefault="000A7E71" w:rsidP="000A7E71">
            <w:pPr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Ενεργοποίηση Συστήματος</w:t>
            </w:r>
          </w:p>
          <w:p w:rsidR="000A7E71" w:rsidRPr="000A7E71" w:rsidRDefault="000A7E71" w:rsidP="000A7E71">
            <w:pPr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Εισαγωγή Πληροφοριών</w:t>
            </w:r>
          </w:p>
          <w:p w:rsidR="00411E22" w:rsidRDefault="000A7E71" w:rsidP="000A7E71">
            <w:pPr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 xml:space="preserve">Επεξεργασία </w:t>
            </w:r>
            <w:r w:rsidR="00411E22" w:rsidRPr="000A7E71">
              <w:rPr>
                <w:rFonts w:ascii="Times New Roman" w:hAnsi="Times New Roman" w:cs="Times New Roman"/>
                <w:sz w:val="24"/>
                <w:szCs w:val="24"/>
              </w:rPr>
              <w:t>Πληροφοριών</w:t>
            </w:r>
          </w:p>
          <w:p w:rsidR="000A7E71" w:rsidRPr="000A7E71" w:rsidRDefault="000A7E71" w:rsidP="000A7E71">
            <w:pPr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Διαγραφή Πληροφοριών</w:t>
            </w:r>
          </w:p>
          <w:p w:rsidR="000A7E71" w:rsidRPr="000A7E71" w:rsidRDefault="00411E22" w:rsidP="000A7E71">
            <w:pPr>
              <w:numPr>
                <w:ilvl w:val="0"/>
                <w:numId w:val="5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Τερματισμός</w:t>
            </w:r>
            <w:r w:rsidR="000A7E71" w:rsidRPr="000A7E71">
              <w:rPr>
                <w:rFonts w:ascii="Times New Roman" w:hAnsi="Times New Roman" w:cs="Times New Roman"/>
                <w:sz w:val="24"/>
                <w:szCs w:val="24"/>
              </w:rPr>
              <w:t xml:space="preserve"> Συστήματος</w:t>
            </w:r>
          </w:p>
        </w:tc>
      </w:tr>
    </w:tbl>
    <w:p w:rsidR="000A7E71" w:rsidRPr="000A7E71" w:rsidRDefault="000A7E71" w:rsidP="000A7E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A7E71" w:rsidRPr="000A7E71" w:rsidRDefault="000A7E71" w:rsidP="000A7E71">
      <w:pPr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A7E71" w:rsidRPr="000A7E71" w:rsidRDefault="000A7E71" w:rsidP="000A7E71">
      <w:pPr>
        <w:rPr>
          <w:rFonts w:ascii="Times New Roman" w:hAnsi="Times New Roman" w:cs="Times New Roman"/>
          <w:b/>
          <w:sz w:val="24"/>
          <w:szCs w:val="24"/>
        </w:rPr>
      </w:pPr>
      <w:r w:rsidRPr="000A7E71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0A7E71" w:rsidRPr="000A7E71" w:rsidRDefault="000A7E71" w:rsidP="000A7E71">
      <w:pPr>
        <w:numPr>
          <w:ilvl w:val="1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A7E7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ΠΕΡΙΠΤΩΣΕΙΣ ΧΡΗΣΗΣ </w:t>
      </w:r>
    </w:p>
    <w:tbl>
      <w:tblPr>
        <w:tblW w:w="9655" w:type="dxa"/>
        <w:tblInd w:w="-15" w:type="dxa"/>
        <w:tblLayout w:type="fixed"/>
        <w:tblCellMar>
          <w:left w:w="0" w:type="dxa"/>
          <w:right w:w="0" w:type="dxa"/>
        </w:tblCellMar>
        <w:tblLook w:val="0000"/>
      </w:tblPr>
      <w:tblGrid>
        <w:gridCol w:w="2450"/>
        <w:gridCol w:w="181"/>
        <w:gridCol w:w="2341"/>
        <w:gridCol w:w="1982"/>
        <w:gridCol w:w="2701"/>
      </w:tblGrid>
      <w:tr w:rsidR="000A7E71" w:rsidRPr="000A7E71" w:rsidTr="00360151">
        <w:tc>
          <w:tcPr>
            <w:tcW w:w="2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Κωδικός Περίπτωσης:</w:t>
            </w:r>
          </w:p>
        </w:tc>
        <w:tc>
          <w:tcPr>
            <w:tcW w:w="720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411E22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A7E71" w:rsidRPr="000A7E71" w:rsidTr="00360151">
        <w:tc>
          <w:tcPr>
            <w:tcW w:w="2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Ονομασία:</w:t>
            </w:r>
          </w:p>
        </w:tc>
        <w:tc>
          <w:tcPr>
            <w:tcW w:w="720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Επιλογή εκθέματος</w:t>
            </w:r>
          </w:p>
        </w:tc>
      </w:tr>
      <w:tr w:rsidR="000A7E71" w:rsidRPr="000A7E71" w:rsidTr="00360151">
        <w:tc>
          <w:tcPr>
            <w:tcW w:w="2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Δημιουργήθηκε από:</w:t>
            </w:r>
          </w:p>
        </w:tc>
        <w:tc>
          <w:tcPr>
            <w:tcW w:w="2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003F1" w:rsidRPr="007003F1" w:rsidRDefault="007003F1" w:rsidP="007003F1">
            <w:pPr>
              <w:spacing w:after="0" w:line="240" w:lineRule="auto"/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7003F1"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  <w:t>ΓιωργκίνΣύτη</w:t>
            </w:r>
            <w:proofErr w:type="spellEnd"/>
          </w:p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Τελευταία ενημέρωση από: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7003F1" w:rsidRPr="007003F1" w:rsidRDefault="007003F1" w:rsidP="007003F1">
            <w:pPr>
              <w:spacing w:after="0" w:line="240" w:lineRule="auto"/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7003F1"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  <w:t>ΓιωργκίνΣύτη</w:t>
            </w:r>
            <w:proofErr w:type="spellEnd"/>
          </w:p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45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Ημερομηνία Συγγραφής:</w:t>
            </w:r>
          </w:p>
        </w:tc>
        <w:tc>
          <w:tcPr>
            <w:tcW w:w="252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9A3CD7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13/01/14</w:t>
            </w:r>
          </w:p>
        </w:tc>
        <w:tc>
          <w:tcPr>
            <w:tcW w:w="19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Ημερομηνία τελευταίας ενημέρωσης:</w:t>
            </w:r>
          </w:p>
        </w:tc>
        <w:tc>
          <w:tcPr>
            <w:tcW w:w="2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9A3CD7" w:rsidP="000A7E71">
            <w:pPr>
              <w:ind w:right="9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13/01/14</w:t>
            </w:r>
          </w:p>
        </w:tc>
      </w:tr>
      <w:tr w:rsidR="000A7E71" w:rsidRPr="000A7E71" w:rsidTr="00360151">
        <w:tc>
          <w:tcPr>
            <w:tcW w:w="2631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Εμπλεκόμενοι Ρόλοι:</w:t>
            </w:r>
          </w:p>
        </w:tc>
        <w:tc>
          <w:tcPr>
            <w:tcW w:w="70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Χρήστης</w:t>
            </w:r>
          </w:p>
        </w:tc>
      </w:tr>
      <w:tr w:rsidR="000A7E71" w:rsidRPr="000A7E71" w:rsidTr="00360151">
        <w:tc>
          <w:tcPr>
            <w:tcW w:w="2631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Περιγραφή:</w:t>
            </w:r>
          </w:p>
        </w:tc>
        <w:tc>
          <w:tcPr>
            <w:tcW w:w="70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Επιλογή εκθέματος για εύρεση πληροφοριών σχετικά με αυτό</w:t>
            </w:r>
          </w:p>
        </w:tc>
      </w:tr>
      <w:tr w:rsidR="000A7E71" w:rsidRPr="000A7E71" w:rsidTr="00360151">
        <w:tc>
          <w:tcPr>
            <w:tcW w:w="2631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Γεγονός Εκκίνησης:</w:t>
            </w:r>
          </w:p>
        </w:tc>
        <w:tc>
          <w:tcPr>
            <w:tcW w:w="70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Επιλογή σημείου</w:t>
            </w:r>
          </w:p>
        </w:tc>
      </w:tr>
      <w:tr w:rsidR="000A7E71" w:rsidRPr="000A7E71" w:rsidTr="00360151">
        <w:tc>
          <w:tcPr>
            <w:tcW w:w="2631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Προϋποθέσεις:</w:t>
            </w:r>
          </w:p>
        </w:tc>
        <w:tc>
          <w:tcPr>
            <w:tcW w:w="70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0A7E71" w:rsidP="000A7E71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 xml:space="preserve">Να έχει επιλεχθεί έκθεμα </w:t>
            </w:r>
          </w:p>
        </w:tc>
      </w:tr>
      <w:tr w:rsidR="000A7E71" w:rsidRPr="000A7E71" w:rsidTr="00360151">
        <w:tc>
          <w:tcPr>
            <w:tcW w:w="2631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Τελική Κατάσταση:</w:t>
            </w:r>
          </w:p>
        </w:tc>
        <w:tc>
          <w:tcPr>
            <w:tcW w:w="70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0A7E71" w:rsidP="000A7E71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Εμφάνιση πληροφοριών</w:t>
            </w:r>
          </w:p>
        </w:tc>
      </w:tr>
      <w:tr w:rsidR="000A7E71" w:rsidRPr="000A7E71" w:rsidTr="00360151">
        <w:tc>
          <w:tcPr>
            <w:tcW w:w="2631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Φυσιολογική Ροή:</w:t>
            </w:r>
          </w:p>
        </w:tc>
        <w:tc>
          <w:tcPr>
            <w:tcW w:w="70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Επιλογή εκθέματος</w:t>
            </w:r>
          </w:p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Εμφάνιση πληροφοριών</w:t>
            </w:r>
          </w:p>
        </w:tc>
      </w:tr>
      <w:tr w:rsidR="000A7E71" w:rsidRPr="000A7E71" w:rsidTr="00360151">
        <w:tc>
          <w:tcPr>
            <w:tcW w:w="2631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Εναλλακτική Ροή:</w:t>
            </w:r>
          </w:p>
        </w:tc>
        <w:tc>
          <w:tcPr>
            <w:tcW w:w="70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631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Εξαιρέσεις:</w:t>
            </w:r>
          </w:p>
        </w:tc>
        <w:tc>
          <w:tcPr>
            <w:tcW w:w="70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631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Ενσωματώνει:</w:t>
            </w:r>
          </w:p>
        </w:tc>
        <w:tc>
          <w:tcPr>
            <w:tcW w:w="70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631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Προτεραιότητα:</w:t>
            </w:r>
          </w:p>
        </w:tc>
        <w:tc>
          <w:tcPr>
            <w:tcW w:w="70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0A7E71" w:rsidRPr="000A7E71" w:rsidTr="00360151">
        <w:tc>
          <w:tcPr>
            <w:tcW w:w="2631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Συχνότητα χρήσης:</w:t>
            </w:r>
          </w:p>
        </w:tc>
        <w:tc>
          <w:tcPr>
            <w:tcW w:w="70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411E22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1500</w:t>
            </w:r>
            <w:r w:rsidR="000A7E71" w:rsidRPr="000A7E71">
              <w:rPr>
                <w:rFonts w:ascii="Times New Roman" w:hAnsi="Times New Roman" w:cs="Times New Roman"/>
                <w:sz w:val="24"/>
                <w:szCs w:val="24"/>
              </w:rPr>
              <w:t xml:space="preserve"> χρήσεις τη μέρα</w:t>
            </w:r>
          </w:p>
        </w:tc>
      </w:tr>
      <w:tr w:rsidR="000A7E71" w:rsidRPr="000A7E71" w:rsidTr="00360151">
        <w:tc>
          <w:tcPr>
            <w:tcW w:w="2631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BusinessRules</w:t>
            </w:r>
            <w:proofErr w:type="spellEnd"/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0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631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Ειδικές απαιτήσεις:</w:t>
            </w:r>
          </w:p>
        </w:tc>
        <w:tc>
          <w:tcPr>
            <w:tcW w:w="70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631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Υποθέσεις:</w:t>
            </w:r>
          </w:p>
        </w:tc>
        <w:tc>
          <w:tcPr>
            <w:tcW w:w="702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631" w:type="dxa"/>
            <w:gridSpan w:val="2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Σημειώσεις &amp; ζητήματα:</w:t>
            </w:r>
          </w:p>
        </w:tc>
        <w:tc>
          <w:tcPr>
            <w:tcW w:w="7024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A7E71" w:rsidRPr="000A7E71" w:rsidRDefault="000A7E71" w:rsidP="000A7E71">
      <w:r w:rsidRPr="000A7E71">
        <w:rPr>
          <w:lang w:val="en-US"/>
        </w:rPr>
        <w:br w:type="page"/>
      </w:r>
    </w:p>
    <w:tbl>
      <w:tblPr>
        <w:tblW w:w="9753" w:type="dxa"/>
        <w:tblInd w:w="-15" w:type="dxa"/>
        <w:tblLayout w:type="fixed"/>
        <w:tblLook w:val="0000"/>
      </w:tblPr>
      <w:tblGrid>
        <w:gridCol w:w="2444"/>
        <w:gridCol w:w="181"/>
        <w:gridCol w:w="2460"/>
        <w:gridCol w:w="1859"/>
        <w:gridCol w:w="2809"/>
      </w:tblGrid>
      <w:tr w:rsidR="000A7E71" w:rsidRPr="000A7E71" w:rsidTr="00360151">
        <w:tc>
          <w:tcPr>
            <w:tcW w:w="2444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Κωδικός Περίπτωσης:</w:t>
            </w:r>
          </w:p>
        </w:tc>
        <w:tc>
          <w:tcPr>
            <w:tcW w:w="7309" w:type="dxa"/>
            <w:gridSpan w:val="4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411E22" w:rsidP="000A7E71">
            <w:pPr>
              <w:ind w:right="-24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0A7E71" w:rsidRPr="000A7E71" w:rsidTr="00360151">
        <w:tc>
          <w:tcPr>
            <w:tcW w:w="244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Ονομασία:</w:t>
            </w:r>
          </w:p>
        </w:tc>
        <w:tc>
          <w:tcPr>
            <w:tcW w:w="730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Ενεργοποίηση Συστήματος</w:t>
            </w:r>
          </w:p>
        </w:tc>
      </w:tr>
      <w:tr w:rsidR="000A7E71" w:rsidRPr="000A7E71" w:rsidTr="007003F1">
        <w:tc>
          <w:tcPr>
            <w:tcW w:w="244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Δημιουργήθηκε από:</w:t>
            </w:r>
          </w:p>
        </w:tc>
        <w:tc>
          <w:tcPr>
            <w:tcW w:w="26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003F1" w:rsidRPr="007003F1" w:rsidRDefault="007003F1" w:rsidP="007003F1">
            <w:pPr>
              <w:spacing w:after="0" w:line="240" w:lineRule="auto"/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  <w:t xml:space="preserve">Αλέξανδρος </w:t>
            </w:r>
            <w:proofErr w:type="spellStart"/>
            <w:r w:rsidRPr="007003F1"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  <w:t>Ζαχαράκης</w:t>
            </w:r>
            <w:proofErr w:type="spellEnd"/>
          </w:p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Τελευταία ενημέρωση από:</w:t>
            </w:r>
          </w:p>
        </w:tc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003F1" w:rsidRPr="007003F1" w:rsidRDefault="007003F1" w:rsidP="007003F1">
            <w:pPr>
              <w:spacing w:after="0" w:line="240" w:lineRule="auto"/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  <w:t xml:space="preserve">Αλέξανδρος </w:t>
            </w:r>
            <w:proofErr w:type="spellStart"/>
            <w:r w:rsidRPr="007003F1"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  <w:t>Ζαχαράκης</w:t>
            </w:r>
            <w:proofErr w:type="spellEnd"/>
          </w:p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7003F1">
        <w:tc>
          <w:tcPr>
            <w:tcW w:w="244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Ημερομηνία Συγγραφής:</w:t>
            </w:r>
          </w:p>
        </w:tc>
        <w:tc>
          <w:tcPr>
            <w:tcW w:w="264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9A3CD7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13/01/14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Ημερομηνία τελευταίας ενημέρωσης:</w:t>
            </w:r>
          </w:p>
        </w:tc>
        <w:tc>
          <w:tcPr>
            <w:tcW w:w="2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9A3CD7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13/01/14</w:t>
            </w:r>
          </w:p>
        </w:tc>
      </w:tr>
      <w:tr w:rsidR="000A7E71" w:rsidRPr="000A7E71" w:rsidTr="00360151"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Εμπλεκόμενοι Ρόλοι: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Διαχειριστής</w:t>
            </w:r>
          </w:p>
        </w:tc>
      </w:tr>
      <w:tr w:rsidR="000A7E71" w:rsidRPr="000A7E71" w:rsidTr="00360151"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Περιγραφή: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Ο διαχειριστής ενεργοποιεί το σύστημα για να είναι έτοιμο για χρήση</w:t>
            </w:r>
          </w:p>
        </w:tc>
      </w:tr>
      <w:tr w:rsidR="000A7E71" w:rsidRPr="000A7E71" w:rsidTr="00360151"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Γεγονός Εκκίνησης: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 xml:space="preserve">Εκκίνηση </w:t>
            </w:r>
            <w:r w:rsidR="00411E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info-</w:t>
            </w:r>
            <w:proofErr w:type="spellStart"/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kiosk</w:t>
            </w:r>
            <w:proofErr w:type="spellEnd"/>
          </w:p>
        </w:tc>
      </w:tr>
      <w:tr w:rsidR="000A7E71" w:rsidRPr="000A7E71" w:rsidTr="00360151"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Προϋποθέσεις: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C4780B" w:rsidRDefault="00C4780B" w:rsidP="00C4780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Η ταυτότητα του διαχειριστή πρέπει να έχει εξακριβωθεί.</w:t>
            </w:r>
          </w:p>
        </w:tc>
      </w:tr>
      <w:tr w:rsidR="000A7E71" w:rsidRPr="000A7E71" w:rsidTr="00360151"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Τελική Κατάσταση: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 xml:space="preserve">Το σύστημα είναι έτοιμο για χρήση  </w:t>
            </w:r>
          </w:p>
        </w:tc>
      </w:tr>
      <w:tr w:rsidR="000A7E71" w:rsidRPr="000A7E71" w:rsidTr="00360151"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Φυσιολογική Ροή: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numPr>
                <w:ilvl w:val="0"/>
                <w:numId w:val="14"/>
              </w:num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 xml:space="preserve">Ο διαχειριστής ανοίγει το </w:t>
            </w:r>
            <w:r w:rsidR="00411E2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</w:t>
            </w:r>
            <w:r w:rsidR="00411E22" w:rsidRPr="00411E2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kiosk</w:t>
            </w:r>
            <w:proofErr w:type="spellEnd"/>
          </w:p>
          <w:p w:rsidR="000A7E71" w:rsidRPr="000A7E71" w:rsidRDefault="000A7E71" w:rsidP="000A7E71">
            <w:pPr>
              <w:numPr>
                <w:ilvl w:val="0"/>
                <w:numId w:val="14"/>
              </w:num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Ανοίγει την εφαρμογή</w:t>
            </w:r>
          </w:p>
        </w:tc>
      </w:tr>
      <w:tr w:rsidR="000A7E71" w:rsidRPr="000A7E71" w:rsidTr="00360151"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Εναλλακτική Ροή: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Εξαιρέσεις: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411E22">
            <w:pPr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Ενσωματώνει: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Προτεραιότητα: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411E22" w:rsidRDefault="000A7E71" w:rsidP="000A7E7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0A7E71" w:rsidRPr="000A7E71" w:rsidTr="00360151"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Συχνότητα χρήσης: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1 φορά το μήνα</w:t>
            </w:r>
          </w:p>
        </w:tc>
      </w:tr>
      <w:tr w:rsidR="000A7E71" w:rsidRPr="000A7E71" w:rsidTr="00360151"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BusinessRules</w:t>
            </w:r>
            <w:proofErr w:type="spellEnd"/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Ειδικές απαιτήσεις: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Υποθέσεις: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Σημειώσεις &amp; ζητήματα: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A7E71" w:rsidRPr="000A7E71" w:rsidRDefault="000A7E71" w:rsidP="000A7E71">
      <w:pPr>
        <w:rPr>
          <w:lang w:val="en-US"/>
        </w:rPr>
      </w:pPr>
      <w:r w:rsidRPr="000A7E71">
        <w:rPr>
          <w:lang w:val="en-US"/>
        </w:rPr>
        <w:br w:type="page"/>
      </w:r>
    </w:p>
    <w:tbl>
      <w:tblPr>
        <w:tblW w:w="9753" w:type="dxa"/>
        <w:tblInd w:w="-15" w:type="dxa"/>
        <w:tblLayout w:type="fixed"/>
        <w:tblLook w:val="0000"/>
      </w:tblPr>
      <w:tblGrid>
        <w:gridCol w:w="2444"/>
        <w:gridCol w:w="181"/>
        <w:gridCol w:w="2338"/>
        <w:gridCol w:w="1976"/>
        <w:gridCol w:w="2814"/>
      </w:tblGrid>
      <w:tr w:rsidR="000A7E71" w:rsidRPr="000A7E71" w:rsidTr="00360151">
        <w:trPr>
          <w:trHeight w:val="305"/>
        </w:trPr>
        <w:tc>
          <w:tcPr>
            <w:tcW w:w="244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Κωδικός Περίπτωσης:</w:t>
            </w:r>
          </w:p>
        </w:tc>
        <w:tc>
          <w:tcPr>
            <w:tcW w:w="730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C4780B" w:rsidRDefault="00C4780B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0A7E71" w:rsidRPr="000A7E71" w:rsidTr="00360151">
        <w:trPr>
          <w:trHeight w:val="305"/>
        </w:trPr>
        <w:tc>
          <w:tcPr>
            <w:tcW w:w="244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Ονομασία:</w:t>
            </w:r>
          </w:p>
        </w:tc>
        <w:tc>
          <w:tcPr>
            <w:tcW w:w="730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Εισαγωγή Πληροφοριών</w:t>
            </w:r>
          </w:p>
        </w:tc>
      </w:tr>
      <w:tr w:rsidR="000A7E71" w:rsidRPr="000A7E71" w:rsidTr="00360151">
        <w:trPr>
          <w:trHeight w:val="610"/>
        </w:trPr>
        <w:tc>
          <w:tcPr>
            <w:tcW w:w="244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Δημιουργήθηκε από:</w:t>
            </w:r>
          </w:p>
        </w:tc>
        <w:tc>
          <w:tcPr>
            <w:tcW w:w="25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ED6919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ΤζεμαλήΑχμεντήν</w:t>
            </w:r>
            <w:proofErr w:type="spellEnd"/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Τελευταία ενημέρωση από:</w:t>
            </w:r>
          </w:p>
        </w:tc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ED6919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ΤζεμαλήΑχμεντήν</w:t>
            </w:r>
            <w:proofErr w:type="spellEnd"/>
          </w:p>
        </w:tc>
      </w:tr>
      <w:tr w:rsidR="000A7E71" w:rsidRPr="000A7E71" w:rsidTr="00360151">
        <w:trPr>
          <w:trHeight w:val="901"/>
        </w:trPr>
        <w:tc>
          <w:tcPr>
            <w:tcW w:w="244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Ημερομηνία Συγγραφής:</w:t>
            </w:r>
          </w:p>
        </w:tc>
        <w:tc>
          <w:tcPr>
            <w:tcW w:w="251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9A3CD7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13/01/14</w:t>
            </w:r>
          </w:p>
        </w:tc>
        <w:tc>
          <w:tcPr>
            <w:tcW w:w="1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Ημερομηνία τελευταίας ενημέρωσης:</w:t>
            </w:r>
          </w:p>
        </w:tc>
        <w:tc>
          <w:tcPr>
            <w:tcW w:w="2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9A3CD7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13/01/14</w:t>
            </w:r>
          </w:p>
        </w:tc>
      </w:tr>
      <w:tr w:rsidR="000A7E71" w:rsidRPr="000A7E71" w:rsidTr="00360151">
        <w:trPr>
          <w:trHeight w:val="305"/>
        </w:trPr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Εμπλεκόμενοι Ρόλοι: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Διαχειριστής</w:t>
            </w:r>
          </w:p>
        </w:tc>
      </w:tr>
      <w:tr w:rsidR="000A7E71" w:rsidRPr="000A7E71" w:rsidTr="00360151">
        <w:trPr>
          <w:trHeight w:val="305"/>
        </w:trPr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Περιγραφή: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Ο διαχειριστής εισάγει δεδομένα στη βάση δεδομένων</w:t>
            </w:r>
          </w:p>
        </w:tc>
      </w:tr>
      <w:tr w:rsidR="000A7E71" w:rsidRPr="000A7E71" w:rsidTr="00360151">
        <w:trPr>
          <w:trHeight w:val="305"/>
        </w:trPr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Γεγονός Εκκίνησης: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C4780B" w:rsidRDefault="00C4780B" w:rsidP="00863835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Επιλογή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‘</w:t>
            </w:r>
            <w:r w:rsidR="00863835">
              <w:rPr>
                <w:rFonts w:ascii="Times New Roman" w:hAnsi="Times New Roman" w:cs="Times New Roman"/>
                <w:sz w:val="24"/>
                <w:szCs w:val="24"/>
              </w:rPr>
              <w:t>Εισαγωγή Εκθέματος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’</w:t>
            </w:r>
          </w:p>
        </w:tc>
      </w:tr>
      <w:tr w:rsidR="000A7E71" w:rsidRPr="000A7E71" w:rsidTr="00360151">
        <w:trPr>
          <w:trHeight w:val="305"/>
        </w:trPr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Προϋποθέσεις: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C4780B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Η ταυτότητα του διαχειριστή πρέπει να έχει εξακριβωθεί.</w:t>
            </w:r>
          </w:p>
        </w:tc>
      </w:tr>
      <w:tr w:rsidR="000A7E71" w:rsidRPr="000A7E71" w:rsidTr="00360151">
        <w:trPr>
          <w:trHeight w:val="305"/>
        </w:trPr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Τελική Κατάσταση: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Αποθήκευση εκθέματος στη βάση δεδομένων</w:t>
            </w:r>
          </w:p>
        </w:tc>
      </w:tr>
      <w:tr w:rsidR="000A7E71" w:rsidRPr="000A7E71" w:rsidTr="00360151">
        <w:trPr>
          <w:trHeight w:val="1221"/>
        </w:trPr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Φυσιολογική Ροή: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numPr>
                <w:ilvl w:val="0"/>
                <w:numId w:val="13"/>
              </w:num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Επιλογή εισαγωγής νέου εκθέματος</w:t>
            </w:r>
          </w:p>
          <w:p w:rsidR="000A7E71" w:rsidRPr="000A7E71" w:rsidRDefault="000A7E71" w:rsidP="000A7E71">
            <w:pPr>
              <w:numPr>
                <w:ilvl w:val="0"/>
                <w:numId w:val="13"/>
              </w:num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Εισαγωγή πληροφοριών</w:t>
            </w:r>
          </w:p>
          <w:p w:rsidR="000A7E71" w:rsidRPr="000A7E71" w:rsidRDefault="000A7E71" w:rsidP="000A7E71">
            <w:pPr>
              <w:numPr>
                <w:ilvl w:val="0"/>
                <w:numId w:val="13"/>
              </w:num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Αποθήκευση</w:t>
            </w:r>
          </w:p>
        </w:tc>
      </w:tr>
      <w:tr w:rsidR="000A7E71" w:rsidRPr="000A7E71" w:rsidTr="00360151">
        <w:trPr>
          <w:trHeight w:val="305"/>
        </w:trPr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Εναλλακτική Ροή: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rPr>
          <w:trHeight w:val="305"/>
        </w:trPr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Εξαιρέσεις: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863835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Να υπάρχει ήδη ο κωδικός του εκθέματος.</w:t>
            </w:r>
          </w:p>
        </w:tc>
      </w:tr>
      <w:tr w:rsidR="000A7E71" w:rsidRPr="000A7E71" w:rsidTr="00360151">
        <w:trPr>
          <w:trHeight w:val="305"/>
        </w:trPr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Ενσωματώνει: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rPr>
          <w:trHeight w:val="305"/>
        </w:trPr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Προτεραιότητα: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rPr>
          <w:trHeight w:val="305"/>
        </w:trPr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Συχνότητα χρήσης: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1 φορά το χρόνο</w:t>
            </w:r>
          </w:p>
        </w:tc>
      </w:tr>
      <w:tr w:rsidR="000A7E71" w:rsidRPr="000A7E71" w:rsidTr="00360151">
        <w:trPr>
          <w:trHeight w:val="305"/>
        </w:trPr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BusinessRules</w:t>
            </w:r>
            <w:proofErr w:type="spellEnd"/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rPr>
          <w:trHeight w:val="305"/>
        </w:trPr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Ειδικές απαιτήσεις: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rPr>
          <w:trHeight w:val="305"/>
        </w:trPr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Υποθέσεις: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rPr>
          <w:trHeight w:val="305"/>
        </w:trPr>
        <w:tc>
          <w:tcPr>
            <w:tcW w:w="2625" w:type="dxa"/>
            <w:gridSpan w:val="2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Σημειώσεις &amp; ζητήματα:</w:t>
            </w:r>
          </w:p>
        </w:tc>
        <w:tc>
          <w:tcPr>
            <w:tcW w:w="7128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A7E71" w:rsidRPr="000A7E71" w:rsidRDefault="000A7E71" w:rsidP="000A7E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A7E71" w:rsidRDefault="000A7E71" w:rsidP="000A7E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22A2" w:rsidRDefault="00F322A2" w:rsidP="000A7E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22A2" w:rsidRDefault="00F322A2" w:rsidP="000A7E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22A2" w:rsidRDefault="00F322A2" w:rsidP="000A7E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22A2" w:rsidRDefault="00F322A2" w:rsidP="000A7E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322A2" w:rsidRPr="000A7E71" w:rsidRDefault="00F322A2" w:rsidP="000A7E71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753" w:type="dxa"/>
        <w:tblInd w:w="-15" w:type="dxa"/>
        <w:tblLayout w:type="fixed"/>
        <w:tblLook w:val="0000"/>
      </w:tblPr>
      <w:tblGrid>
        <w:gridCol w:w="2447"/>
        <w:gridCol w:w="181"/>
        <w:gridCol w:w="2339"/>
        <w:gridCol w:w="1980"/>
        <w:gridCol w:w="2806"/>
      </w:tblGrid>
      <w:tr w:rsidR="000A7E71" w:rsidRPr="000A7E71" w:rsidTr="00360151">
        <w:tc>
          <w:tcPr>
            <w:tcW w:w="244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Κωδικός Περίπτωσης:</w:t>
            </w:r>
          </w:p>
        </w:tc>
        <w:tc>
          <w:tcPr>
            <w:tcW w:w="7306" w:type="dxa"/>
            <w:gridSpan w:val="4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863835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0A7E71" w:rsidRPr="000A7E71" w:rsidTr="00360151">
        <w:tc>
          <w:tcPr>
            <w:tcW w:w="244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Ονομασία:</w:t>
            </w:r>
          </w:p>
        </w:tc>
        <w:tc>
          <w:tcPr>
            <w:tcW w:w="730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Επεξ</w:t>
            </w:r>
            <w:r w:rsidR="00863835">
              <w:rPr>
                <w:rFonts w:ascii="Times New Roman" w:hAnsi="Times New Roman" w:cs="Times New Roman"/>
                <w:sz w:val="24"/>
                <w:szCs w:val="24"/>
              </w:rPr>
              <w:t xml:space="preserve">εργασία </w:t>
            </w: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Πληροφοριών</w:t>
            </w:r>
          </w:p>
        </w:tc>
      </w:tr>
      <w:tr w:rsidR="000A7E71" w:rsidRPr="000A7E71" w:rsidTr="00360151">
        <w:tc>
          <w:tcPr>
            <w:tcW w:w="244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Δημιουργήθηκε από:</w:t>
            </w:r>
          </w:p>
        </w:tc>
        <w:tc>
          <w:tcPr>
            <w:tcW w:w="2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003F1" w:rsidRPr="007003F1" w:rsidRDefault="007003F1" w:rsidP="007003F1">
            <w:pPr>
              <w:spacing w:after="0" w:line="240" w:lineRule="auto"/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7003F1"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  <w:t>ΓιωργκίνΣύτη</w:t>
            </w:r>
            <w:proofErr w:type="spellEnd"/>
          </w:p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Τελευταία ενημέρωση από:</w:t>
            </w:r>
          </w:p>
        </w:tc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003F1" w:rsidRPr="007003F1" w:rsidRDefault="007003F1" w:rsidP="007003F1">
            <w:pPr>
              <w:spacing w:after="0" w:line="240" w:lineRule="auto"/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</w:pPr>
            <w:proofErr w:type="spellStart"/>
            <w:r w:rsidRPr="007003F1"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  <w:t>ΓιωργκίνΣύτη</w:t>
            </w:r>
            <w:proofErr w:type="spellEnd"/>
          </w:p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44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Ημερομηνία Συγγραφής:</w:t>
            </w:r>
          </w:p>
        </w:tc>
        <w:tc>
          <w:tcPr>
            <w:tcW w:w="25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9A3CD7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13/01/14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Ημερομηνία τελευταίας ενημέρωσης:</w:t>
            </w:r>
          </w:p>
        </w:tc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9A3CD7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13/01/14</w:t>
            </w:r>
          </w:p>
        </w:tc>
      </w:tr>
      <w:tr w:rsidR="000A7E71" w:rsidRPr="000A7E71" w:rsidTr="00360151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Εμπλεκόμενοι Ρόλοι: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Διαχειριστής</w:t>
            </w:r>
          </w:p>
        </w:tc>
      </w:tr>
      <w:tr w:rsidR="000A7E71" w:rsidRPr="000A7E71" w:rsidTr="00360151">
        <w:trPr>
          <w:trHeight w:val="620"/>
        </w:trPr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Περιγραφή: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86383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Ο διαχειριστής επεξεργάζεται δεδομένα από τη βάση δεδομένων</w:t>
            </w:r>
          </w:p>
        </w:tc>
      </w:tr>
      <w:tr w:rsidR="000A7E71" w:rsidRPr="000A7E71" w:rsidTr="00360151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Γεγονός Εκκίνησης: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86383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 xml:space="preserve">Επιλογή </w:t>
            </w:r>
            <w:r w:rsidR="00863835">
              <w:rPr>
                <w:rFonts w:ascii="Times New Roman" w:hAnsi="Times New Roman" w:cs="Times New Roman"/>
                <w:sz w:val="24"/>
                <w:szCs w:val="24"/>
              </w:rPr>
              <w:t>‘Επεξεργασία Εκθέματος’</w:t>
            </w:r>
          </w:p>
        </w:tc>
      </w:tr>
      <w:tr w:rsidR="000A7E71" w:rsidRPr="000A7E71" w:rsidTr="00360151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Προϋποθέσεις: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863835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Η ταυτότητα του διαχειριστή πρέπει να έχει εξακριβωθεί.</w:t>
            </w:r>
          </w:p>
        </w:tc>
      </w:tr>
      <w:tr w:rsidR="000A7E71" w:rsidRPr="000A7E71" w:rsidTr="00360151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Τελική Κατάσταση: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Αποθήκευση εκθέματος στη βάση δεδομένων ή Διαγραφή</w:t>
            </w:r>
          </w:p>
        </w:tc>
      </w:tr>
      <w:tr w:rsidR="000A7E71" w:rsidRPr="000A7E71" w:rsidTr="00360151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Φυσιολογική Ροή: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numPr>
                <w:ilvl w:val="0"/>
                <w:numId w:val="10"/>
              </w:num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Επιλογή εκθέματος</w:t>
            </w:r>
          </w:p>
          <w:p w:rsidR="000A7E71" w:rsidRPr="000A7E71" w:rsidRDefault="000A7E71" w:rsidP="000A7E71">
            <w:pPr>
              <w:numPr>
                <w:ilvl w:val="0"/>
                <w:numId w:val="10"/>
              </w:num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Επιλογή επεξεργασίας εκθέματος</w:t>
            </w:r>
          </w:p>
          <w:p w:rsidR="000A7E71" w:rsidRPr="000A7E71" w:rsidRDefault="000A7E71" w:rsidP="000A7E71">
            <w:pPr>
              <w:numPr>
                <w:ilvl w:val="0"/>
                <w:numId w:val="10"/>
              </w:num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Εισαγωγή πληροφοριών</w:t>
            </w:r>
          </w:p>
          <w:p w:rsidR="000A7E71" w:rsidRPr="000A7E71" w:rsidRDefault="000A7E71" w:rsidP="000A7E71">
            <w:pPr>
              <w:numPr>
                <w:ilvl w:val="0"/>
                <w:numId w:val="10"/>
              </w:num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Αποθήκευση</w:t>
            </w:r>
          </w:p>
        </w:tc>
      </w:tr>
      <w:tr w:rsidR="000A7E71" w:rsidRPr="000A7E71" w:rsidTr="00360151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Εναλλακτική Ροή: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863835">
            <w:pPr>
              <w:ind w:left="72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Εξαιρέσεις: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Ενσωματώνει: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Προτεραιότητα: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rPr>
          <w:trHeight w:val="258"/>
        </w:trPr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Συχνότητα χρήσης: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86383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 xml:space="preserve">1 φορά τον </w:t>
            </w:r>
            <w:r w:rsidR="00863835">
              <w:rPr>
                <w:rFonts w:ascii="Times New Roman" w:hAnsi="Times New Roman" w:cs="Times New Roman"/>
                <w:sz w:val="24"/>
                <w:szCs w:val="24"/>
              </w:rPr>
              <w:t>μήνα</w:t>
            </w:r>
          </w:p>
        </w:tc>
      </w:tr>
      <w:tr w:rsidR="000A7E71" w:rsidRPr="000A7E71" w:rsidTr="00360151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BusinessRules</w:t>
            </w:r>
            <w:proofErr w:type="spellEnd"/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Ειδικές απαιτήσεις: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Υποθέσεις: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F322A2">
        <w:trPr>
          <w:trHeight w:val="507"/>
        </w:trPr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ind w:right="-123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Σημειώσεις &amp; ζητήματα: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A7E71" w:rsidRDefault="000A7E71" w:rsidP="000A7E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74392" w:rsidRDefault="00774392" w:rsidP="000A7E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74392" w:rsidRDefault="00774392" w:rsidP="000A7E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74392" w:rsidRDefault="00774392" w:rsidP="000A7E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74392" w:rsidRPr="000A7E71" w:rsidRDefault="00774392" w:rsidP="000A7E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A7E71" w:rsidRDefault="000A7E71" w:rsidP="000A7E71">
      <w:pPr>
        <w:rPr>
          <w:rFonts w:ascii="Times New Roman" w:hAnsi="Times New Roman" w:cs="Times New Roman"/>
          <w:sz w:val="24"/>
          <w:szCs w:val="24"/>
        </w:rPr>
      </w:pPr>
    </w:p>
    <w:p w:rsidR="00774392" w:rsidRDefault="00774392" w:rsidP="000A7E71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753" w:type="dxa"/>
        <w:tblInd w:w="-15" w:type="dxa"/>
        <w:tblLayout w:type="fixed"/>
        <w:tblLook w:val="0000"/>
      </w:tblPr>
      <w:tblGrid>
        <w:gridCol w:w="2447"/>
        <w:gridCol w:w="181"/>
        <w:gridCol w:w="2457"/>
        <w:gridCol w:w="1862"/>
        <w:gridCol w:w="2806"/>
      </w:tblGrid>
      <w:tr w:rsidR="00774392" w:rsidRPr="000A7E71" w:rsidTr="00691F6B">
        <w:tc>
          <w:tcPr>
            <w:tcW w:w="244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Κωδικός Περίπτωσης:</w:t>
            </w:r>
          </w:p>
        </w:tc>
        <w:tc>
          <w:tcPr>
            <w:tcW w:w="7306" w:type="dxa"/>
            <w:gridSpan w:val="4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774392" w:rsidRPr="000A7E71" w:rsidTr="00691F6B">
        <w:tc>
          <w:tcPr>
            <w:tcW w:w="244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Ονομασία:</w:t>
            </w:r>
          </w:p>
        </w:tc>
        <w:tc>
          <w:tcPr>
            <w:tcW w:w="730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DF79C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Διαγραφή</w:t>
            </w:r>
            <w:r w:rsidR="00774392" w:rsidRPr="000A7E71">
              <w:rPr>
                <w:rFonts w:ascii="Times New Roman" w:hAnsi="Times New Roman" w:cs="Times New Roman"/>
                <w:sz w:val="24"/>
                <w:szCs w:val="24"/>
              </w:rPr>
              <w:t>Πληροφοριών</w:t>
            </w:r>
          </w:p>
        </w:tc>
      </w:tr>
      <w:tr w:rsidR="00774392" w:rsidRPr="000A7E71" w:rsidTr="00E3738B">
        <w:tc>
          <w:tcPr>
            <w:tcW w:w="244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Δημιουργήθηκε από:</w:t>
            </w:r>
          </w:p>
        </w:tc>
        <w:tc>
          <w:tcPr>
            <w:tcW w:w="26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3738B" w:rsidRPr="007003F1" w:rsidRDefault="00E3738B" w:rsidP="00E3738B">
            <w:pPr>
              <w:spacing w:after="0" w:line="240" w:lineRule="auto"/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  <w:t xml:space="preserve">Αλέξανδρος </w:t>
            </w:r>
            <w:proofErr w:type="spellStart"/>
            <w:r w:rsidRPr="007003F1"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  <w:t>Ζαχαράκης</w:t>
            </w:r>
            <w:proofErr w:type="spellEnd"/>
          </w:p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Τελευταία ενημέρωση από:</w:t>
            </w:r>
          </w:p>
        </w:tc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E3738B" w:rsidRPr="007003F1" w:rsidRDefault="00E3738B" w:rsidP="00E3738B">
            <w:pPr>
              <w:spacing w:after="0" w:line="240" w:lineRule="auto"/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</w:pPr>
            <w:r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  <w:t xml:space="preserve">Αλέξανδρος </w:t>
            </w:r>
            <w:proofErr w:type="spellStart"/>
            <w:r w:rsidRPr="007003F1">
              <w:rPr>
                <w:rFonts w:ascii="Times New Roman" w:eastAsiaTheme="majorEastAsia" w:hAnsi="Times New Roman" w:cs="Times New Roman"/>
                <w:sz w:val="24"/>
                <w:szCs w:val="24"/>
                <w:lang w:eastAsia="ja-JP"/>
              </w:rPr>
              <w:t>Ζαχαράκης</w:t>
            </w:r>
            <w:proofErr w:type="spellEnd"/>
          </w:p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4392" w:rsidRPr="000A7E71" w:rsidTr="00E3738B">
        <w:tc>
          <w:tcPr>
            <w:tcW w:w="2447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Ημερομηνία Συγγραφής:</w:t>
            </w:r>
          </w:p>
        </w:tc>
        <w:tc>
          <w:tcPr>
            <w:tcW w:w="26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13/01/14</w:t>
            </w:r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Ημερομηνία τελευταίας ενημέρωσης:</w:t>
            </w:r>
          </w:p>
        </w:tc>
        <w:tc>
          <w:tcPr>
            <w:tcW w:w="2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13/01/14</w:t>
            </w:r>
          </w:p>
        </w:tc>
      </w:tr>
      <w:tr w:rsidR="00774392" w:rsidRPr="000A7E71" w:rsidTr="00691F6B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Εμπλεκόμενοι Ρόλοι: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Διαχειριστής</w:t>
            </w:r>
          </w:p>
        </w:tc>
      </w:tr>
      <w:tr w:rsidR="00774392" w:rsidRPr="000A7E71" w:rsidTr="00691F6B">
        <w:trPr>
          <w:trHeight w:val="620"/>
        </w:trPr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Περιγραφή: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774392" w:rsidP="00DF7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 xml:space="preserve">Ο διαχειριστής </w:t>
            </w:r>
            <w:r w:rsidR="00DF79C2">
              <w:rPr>
                <w:rFonts w:ascii="Times New Roman" w:hAnsi="Times New Roman" w:cs="Times New Roman"/>
                <w:sz w:val="24"/>
                <w:szCs w:val="24"/>
              </w:rPr>
              <w:t>διαγράφει</w:t>
            </w: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 xml:space="preserve"> δεδομένα από τη βάση δεδομένων</w:t>
            </w:r>
          </w:p>
        </w:tc>
      </w:tr>
      <w:tr w:rsidR="00774392" w:rsidRPr="000A7E71" w:rsidTr="00691F6B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Γεγονός Εκκίνησης: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774392" w:rsidP="00DF7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 xml:space="preserve">Επιλογή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‘</w:t>
            </w:r>
            <w:r w:rsidR="00DF79C2">
              <w:rPr>
                <w:rFonts w:ascii="Times New Roman" w:hAnsi="Times New Roman" w:cs="Times New Roman"/>
                <w:sz w:val="24"/>
                <w:szCs w:val="24"/>
              </w:rPr>
              <w:t>Διαγραφή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Εκθέματος’</w:t>
            </w:r>
          </w:p>
        </w:tc>
      </w:tr>
      <w:tr w:rsidR="00774392" w:rsidRPr="000A7E71" w:rsidTr="00691F6B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Προϋποθέσεις: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Η ταυτότητα του διαχειριστή πρέπει να έχει εξακριβωθεί.</w:t>
            </w:r>
          </w:p>
        </w:tc>
      </w:tr>
      <w:tr w:rsidR="00774392" w:rsidRPr="000A7E71" w:rsidTr="00691F6B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Τελική Κατάσταση: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DF79C2" w:rsidP="00DF79C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Διαγραφή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εκθέματος από τη βάση δεδομένων.</w:t>
            </w:r>
          </w:p>
        </w:tc>
      </w:tr>
      <w:tr w:rsidR="00774392" w:rsidRPr="000A7E71" w:rsidTr="00691F6B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Φυσιολογική Ροή: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774392" w:rsidP="00774392">
            <w:pPr>
              <w:numPr>
                <w:ilvl w:val="0"/>
                <w:numId w:val="15"/>
              </w:num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Επιλογή</w:t>
            </w:r>
            <w:r w:rsidR="006221F2">
              <w:rPr>
                <w:rFonts w:ascii="Times New Roman" w:hAnsi="Times New Roman" w:cs="Times New Roman"/>
                <w:sz w:val="24"/>
                <w:szCs w:val="24"/>
              </w:rPr>
              <w:t xml:space="preserve"> διαγραφής</w:t>
            </w: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 xml:space="preserve"> εκθέματος</w:t>
            </w:r>
          </w:p>
          <w:p w:rsidR="00774392" w:rsidRPr="006221F2" w:rsidRDefault="006221F2" w:rsidP="006221F2">
            <w:pPr>
              <w:numPr>
                <w:ilvl w:val="0"/>
                <w:numId w:val="15"/>
              </w:num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Επιλογή</w:t>
            </w:r>
            <w:r w:rsidR="00774392" w:rsidRPr="000A7E71">
              <w:rPr>
                <w:rFonts w:ascii="Times New Roman" w:hAnsi="Times New Roman" w:cs="Times New Roman"/>
                <w:sz w:val="24"/>
                <w:szCs w:val="24"/>
              </w:rPr>
              <w:t xml:space="preserve"> εκθέματος</w:t>
            </w:r>
          </w:p>
        </w:tc>
      </w:tr>
      <w:tr w:rsidR="00774392" w:rsidRPr="000A7E71" w:rsidTr="00691F6B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Εναλλακτική Ροή: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ind w:left="720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4392" w:rsidRPr="000A7E71" w:rsidTr="00691F6B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Εξαιρέσεις: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4392" w:rsidRPr="000A7E71" w:rsidTr="00691F6B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Ενσωματώνει: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4392" w:rsidRPr="000A7E71" w:rsidTr="00691F6B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Προτεραιότητα: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4392" w:rsidRPr="000A7E71" w:rsidTr="00691F6B">
        <w:trPr>
          <w:trHeight w:val="258"/>
        </w:trPr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Συχνότητα χρήσης: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 xml:space="preserve">1 φορά τον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μήνα</w:t>
            </w:r>
          </w:p>
        </w:tc>
      </w:tr>
      <w:tr w:rsidR="00774392" w:rsidRPr="000A7E71" w:rsidTr="00691F6B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BusinessRules</w:t>
            </w:r>
            <w:proofErr w:type="spellEnd"/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4392" w:rsidRPr="000A7E71" w:rsidTr="00691F6B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Ειδικές απαιτήσεις: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4392" w:rsidRPr="000A7E71" w:rsidTr="00691F6B"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Υποθέσεις: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74392" w:rsidRPr="000A7E71" w:rsidTr="00691F6B">
        <w:trPr>
          <w:trHeight w:val="507"/>
        </w:trPr>
        <w:tc>
          <w:tcPr>
            <w:tcW w:w="2628" w:type="dxa"/>
            <w:gridSpan w:val="2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ind w:right="-123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Σημειώσεις &amp; ζητήματα:</w:t>
            </w:r>
          </w:p>
        </w:tc>
        <w:tc>
          <w:tcPr>
            <w:tcW w:w="7125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774392" w:rsidRPr="000A7E71" w:rsidRDefault="00774392" w:rsidP="00691F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74392" w:rsidRDefault="00774392" w:rsidP="000A7E71">
      <w:pPr>
        <w:rPr>
          <w:rFonts w:ascii="Times New Roman" w:hAnsi="Times New Roman" w:cs="Times New Roman"/>
          <w:sz w:val="24"/>
          <w:szCs w:val="24"/>
        </w:rPr>
      </w:pPr>
    </w:p>
    <w:p w:rsidR="00774392" w:rsidRDefault="00774392" w:rsidP="000A7E71">
      <w:pPr>
        <w:rPr>
          <w:rFonts w:ascii="Times New Roman" w:hAnsi="Times New Roman" w:cs="Times New Roman"/>
          <w:sz w:val="24"/>
          <w:szCs w:val="24"/>
        </w:rPr>
      </w:pPr>
    </w:p>
    <w:p w:rsidR="00774392" w:rsidRDefault="00774392" w:rsidP="000A7E71">
      <w:pPr>
        <w:rPr>
          <w:rFonts w:ascii="Times New Roman" w:hAnsi="Times New Roman" w:cs="Times New Roman"/>
          <w:sz w:val="24"/>
          <w:szCs w:val="24"/>
        </w:rPr>
      </w:pPr>
    </w:p>
    <w:p w:rsidR="00774392" w:rsidRDefault="00774392" w:rsidP="000A7E71">
      <w:pPr>
        <w:rPr>
          <w:rFonts w:ascii="Times New Roman" w:hAnsi="Times New Roman" w:cs="Times New Roman"/>
          <w:sz w:val="24"/>
          <w:szCs w:val="24"/>
        </w:rPr>
      </w:pPr>
    </w:p>
    <w:p w:rsidR="00774392" w:rsidRDefault="00774392" w:rsidP="000A7E71">
      <w:pPr>
        <w:rPr>
          <w:rFonts w:ascii="Times New Roman" w:hAnsi="Times New Roman" w:cs="Times New Roman"/>
          <w:sz w:val="24"/>
          <w:szCs w:val="24"/>
        </w:rPr>
      </w:pPr>
    </w:p>
    <w:p w:rsidR="00774392" w:rsidRDefault="00774392" w:rsidP="000A7E71">
      <w:pPr>
        <w:rPr>
          <w:rFonts w:ascii="Times New Roman" w:hAnsi="Times New Roman" w:cs="Times New Roman"/>
          <w:sz w:val="24"/>
          <w:szCs w:val="24"/>
        </w:rPr>
      </w:pPr>
    </w:p>
    <w:p w:rsidR="00774392" w:rsidRDefault="00774392" w:rsidP="000A7E71">
      <w:pPr>
        <w:rPr>
          <w:rFonts w:ascii="Times New Roman" w:hAnsi="Times New Roman" w:cs="Times New Roman"/>
          <w:sz w:val="24"/>
          <w:szCs w:val="24"/>
        </w:rPr>
      </w:pPr>
    </w:p>
    <w:p w:rsidR="0057194B" w:rsidRDefault="0057194B" w:rsidP="000A7E71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753" w:type="dxa"/>
        <w:tblInd w:w="-15" w:type="dxa"/>
        <w:tblLayout w:type="fixed"/>
        <w:tblLook w:val="0000"/>
      </w:tblPr>
      <w:tblGrid>
        <w:gridCol w:w="2443"/>
        <w:gridCol w:w="200"/>
        <w:gridCol w:w="2316"/>
        <w:gridCol w:w="1977"/>
        <w:gridCol w:w="2817"/>
      </w:tblGrid>
      <w:tr w:rsidR="000A7E71" w:rsidRPr="000A7E71" w:rsidTr="00360151">
        <w:trPr>
          <w:trHeight w:val="301"/>
        </w:trPr>
        <w:tc>
          <w:tcPr>
            <w:tcW w:w="244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Κωδικός Περίπτωσης:</w:t>
            </w:r>
          </w:p>
        </w:tc>
        <w:tc>
          <w:tcPr>
            <w:tcW w:w="7310" w:type="dxa"/>
            <w:gridSpan w:val="4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57194B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0A7E71" w:rsidRPr="000A7E71" w:rsidTr="00360151">
        <w:trPr>
          <w:trHeight w:val="301"/>
        </w:trPr>
        <w:tc>
          <w:tcPr>
            <w:tcW w:w="2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Ονομασία:</w:t>
            </w:r>
          </w:p>
        </w:tc>
        <w:tc>
          <w:tcPr>
            <w:tcW w:w="731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57194B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Τερματισμός Συστήματος</w:t>
            </w:r>
          </w:p>
        </w:tc>
      </w:tr>
      <w:tr w:rsidR="000A7E71" w:rsidRPr="000A7E71" w:rsidTr="00360151">
        <w:trPr>
          <w:trHeight w:val="600"/>
        </w:trPr>
        <w:tc>
          <w:tcPr>
            <w:tcW w:w="2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Δημιουργήθηκε από:</w:t>
            </w:r>
          </w:p>
        </w:tc>
        <w:tc>
          <w:tcPr>
            <w:tcW w:w="2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ED6919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ΤζεμαλήΑχμεντήν</w:t>
            </w:r>
            <w:proofErr w:type="spellEnd"/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Τελευταία ενημέρωση από:</w:t>
            </w:r>
          </w:p>
        </w:tc>
        <w:tc>
          <w:tcPr>
            <w:tcW w:w="2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ED6919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ΤζεμαλήΑχμεντήν</w:t>
            </w:r>
            <w:proofErr w:type="spellEnd"/>
          </w:p>
        </w:tc>
      </w:tr>
      <w:tr w:rsidR="000A7E71" w:rsidRPr="000A7E71" w:rsidTr="00360151">
        <w:trPr>
          <w:trHeight w:val="901"/>
        </w:trPr>
        <w:tc>
          <w:tcPr>
            <w:tcW w:w="2443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Ημερομηνία Συγγραφής:</w:t>
            </w:r>
          </w:p>
        </w:tc>
        <w:tc>
          <w:tcPr>
            <w:tcW w:w="251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9A3CD7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13/01/14</w:t>
            </w:r>
          </w:p>
        </w:tc>
        <w:tc>
          <w:tcPr>
            <w:tcW w:w="1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Ημερομηνία τελευταίας ενημέρωσης:</w:t>
            </w:r>
          </w:p>
        </w:tc>
        <w:tc>
          <w:tcPr>
            <w:tcW w:w="2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9A3CD7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13/01/14</w:t>
            </w:r>
          </w:p>
        </w:tc>
      </w:tr>
      <w:tr w:rsidR="000A7E71" w:rsidRPr="000A7E71" w:rsidTr="00360151">
        <w:trPr>
          <w:trHeight w:val="301"/>
        </w:trPr>
        <w:tc>
          <w:tcPr>
            <w:tcW w:w="2643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Εμπλεκόμενοι Ρόλοι:</w:t>
            </w:r>
          </w:p>
        </w:tc>
        <w:tc>
          <w:tcPr>
            <w:tcW w:w="7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Διαχειριστής</w:t>
            </w:r>
          </w:p>
        </w:tc>
      </w:tr>
      <w:tr w:rsidR="000A7E71" w:rsidRPr="000A7E71" w:rsidTr="00360151">
        <w:trPr>
          <w:trHeight w:val="301"/>
        </w:trPr>
        <w:tc>
          <w:tcPr>
            <w:tcW w:w="2643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Περιγραφή:</w:t>
            </w:r>
          </w:p>
        </w:tc>
        <w:tc>
          <w:tcPr>
            <w:tcW w:w="7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 xml:space="preserve">Ο διαχειριστής απενεργοποιεί το σύστημα για λόγους </w:t>
            </w:r>
            <w:r w:rsidR="00F8005A" w:rsidRPr="000A7E71">
              <w:rPr>
                <w:rFonts w:ascii="Times New Roman" w:hAnsi="Times New Roman" w:cs="Times New Roman"/>
                <w:sz w:val="24"/>
                <w:szCs w:val="24"/>
              </w:rPr>
              <w:t>συντήρησης</w:t>
            </w:r>
          </w:p>
        </w:tc>
      </w:tr>
      <w:tr w:rsidR="000A7E71" w:rsidRPr="000A7E71" w:rsidTr="00360151">
        <w:trPr>
          <w:trHeight w:val="301"/>
        </w:trPr>
        <w:tc>
          <w:tcPr>
            <w:tcW w:w="2643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Γεγονός Εκκίνησης:</w:t>
            </w:r>
          </w:p>
        </w:tc>
        <w:tc>
          <w:tcPr>
            <w:tcW w:w="7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57194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 xml:space="preserve">Πάτημα </w:t>
            </w:r>
            <w:r w:rsidR="0057194B">
              <w:rPr>
                <w:rFonts w:ascii="Times New Roman" w:hAnsi="Times New Roman" w:cs="Times New Roman"/>
                <w:sz w:val="24"/>
                <w:szCs w:val="24"/>
              </w:rPr>
              <w:t>‘Τερματισμός Συστήματος’</w:t>
            </w:r>
          </w:p>
        </w:tc>
      </w:tr>
      <w:tr w:rsidR="000A7E71" w:rsidRPr="000A7E71" w:rsidTr="00360151">
        <w:trPr>
          <w:trHeight w:val="301"/>
        </w:trPr>
        <w:tc>
          <w:tcPr>
            <w:tcW w:w="2643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Προϋποθέσεις:</w:t>
            </w:r>
          </w:p>
        </w:tc>
        <w:tc>
          <w:tcPr>
            <w:tcW w:w="7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57194B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Η ταυτότητα του διαχειριστή πρέπει να έχει εξακριβωθεί.</w:t>
            </w:r>
          </w:p>
        </w:tc>
      </w:tr>
      <w:tr w:rsidR="000A7E71" w:rsidRPr="000A7E71" w:rsidTr="00360151">
        <w:trPr>
          <w:trHeight w:val="301"/>
        </w:trPr>
        <w:tc>
          <w:tcPr>
            <w:tcW w:w="2643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Τελική Κατάσταση:</w:t>
            </w:r>
          </w:p>
        </w:tc>
        <w:tc>
          <w:tcPr>
            <w:tcW w:w="7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57194B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Τερματισμός Συστήματος</w:t>
            </w:r>
          </w:p>
        </w:tc>
      </w:tr>
      <w:tr w:rsidR="000A7E71" w:rsidRPr="000A7E71" w:rsidTr="00360151">
        <w:trPr>
          <w:trHeight w:val="901"/>
        </w:trPr>
        <w:tc>
          <w:tcPr>
            <w:tcW w:w="2643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Φυσιολογική Ροή:</w:t>
            </w:r>
          </w:p>
        </w:tc>
        <w:tc>
          <w:tcPr>
            <w:tcW w:w="7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numPr>
                <w:ilvl w:val="0"/>
                <w:numId w:val="11"/>
              </w:num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Πάτημα κουμπιού</w:t>
            </w:r>
          </w:p>
          <w:p w:rsidR="000A7E71" w:rsidRPr="000A7E71" w:rsidRDefault="0057194B" w:rsidP="000A7E71">
            <w:pPr>
              <w:numPr>
                <w:ilvl w:val="0"/>
                <w:numId w:val="11"/>
              </w:numPr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Τερματισμός</w:t>
            </w:r>
          </w:p>
        </w:tc>
      </w:tr>
      <w:tr w:rsidR="000A7E71" w:rsidRPr="000A7E71" w:rsidTr="00360151">
        <w:trPr>
          <w:trHeight w:val="301"/>
        </w:trPr>
        <w:tc>
          <w:tcPr>
            <w:tcW w:w="2643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Εναλλακτική Ροή:</w:t>
            </w:r>
          </w:p>
        </w:tc>
        <w:tc>
          <w:tcPr>
            <w:tcW w:w="7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rPr>
          <w:trHeight w:val="301"/>
        </w:trPr>
        <w:tc>
          <w:tcPr>
            <w:tcW w:w="2643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Εξαιρέσεις:</w:t>
            </w:r>
          </w:p>
        </w:tc>
        <w:tc>
          <w:tcPr>
            <w:tcW w:w="7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rPr>
          <w:trHeight w:val="301"/>
        </w:trPr>
        <w:tc>
          <w:tcPr>
            <w:tcW w:w="2643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Ενσωματώνει:</w:t>
            </w:r>
          </w:p>
        </w:tc>
        <w:tc>
          <w:tcPr>
            <w:tcW w:w="7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rPr>
          <w:trHeight w:val="285"/>
        </w:trPr>
        <w:tc>
          <w:tcPr>
            <w:tcW w:w="2643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Προτεραιότητα:</w:t>
            </w:r>
          </w:p>
        </w:tc>
        <w:tc>
          <w:tcPr>
            <w:tcW w:w="7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rPr>
          <w:trHeight w:val="301"/>
        </w:trPr>
        <w:tc>
          <w:tcPr>
            <w:tcW w:w="2643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Συχνότητα χρήσης:</w:t>
            </w:r>
          </w:p>
        </w:tc>
        <w:tc>
          <w:tcPr>
            <w:tcW w:w="7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1 φορά το μήνα</w:t>
            </w:r>
          </w:p>
        </w:tc>
      </w:tr>
      <w:tr w:rsidR="000A7E71" w:rsidRPr="000A7E71" w:rsidTr="00360151">
        <w:trPr>
          <w:trHeight w:val="301"/>
        </w:trPr>
        <w:tc>
          <w:tcPr>
            <w:tcW w:w="2643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BusinessRules</w:t>
            </w:r>
            <w:proofErr w:type="spellEnd"/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  <w:tc>
          <w:tcPr>
            <w:tcW w:w="7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rPr>
          <w:trHeight w:val="301"/>
        </w:trPr>
        <w:tc>
          <w:tcPr>
            <w:tcW w:w="2643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Ειδικές απαιτήσεις:</w:t>
            </w:r>
          </w:p>
        </w:tc>
        <w:tc>
          <w:tcPr>
            <w:tcW w:w="7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rPr>
          <w:trHeight w:val="301"/>
        </w:trPr>
        <w:tc>
          <w:tcPr>
            <w:tcW w:w="2643" w:type="dxa"/>
            <w:gridSpan w:val="2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Υποθέσεις:</w:t>
            </w:r>
          </w:p>
        </w:tc>
        <w:tc>
          <w:tcPr>
            <w:tcW w:w="7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A7E71" w:rsidRPr="000A7E71" w:rsidTr="00360151">
        <w:trPr>
          <w:trHeight w:val="315"/>
        </w:trPr>
        <w:tc>
          <w:tcPr>
            <w:tcW w:w="2643" w:type="dxa"/>
            <w:gridSpan w:val="2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ind w:right="-198"/>
              <w:rPr>
                <w:rFonts w:ascii="Times New Roman" w:hAnsi="Times New Roman" w:cs="Times New Roman"/>
                <w:sz w:val="24"/>
                <w:szCs w:val="24"/>
              </w:rPr>
            </w:pPr>
            <w:r w:rsidRPr="000A7E71">
              <w:rPr>
                <w:rFonts w:ascii="Times New Roman" w:hAnsi="Times New Roman" w:cs="Times New Roman"/>
                <w:sz w:val="24"/>
                <w:szCs w:val="24"/>
              </w:rPr>
              <w:t>Σημειώσεις &amp; ζητήματα:</w:t>
            </w:r>
          </w:p>
        </w:tc>
        <w:tc>
          <w:tcPr>
            <w:tcW w:w="7110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0A7E71" w:rsidRPr="000A7E71" w:rsidRDefault="000A7E71" w:rsidP="000A7E71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A7E71" w:rsidRPr="000A7E71" w:rsidRDefault="000A7E71" w:rsidP="000A7E71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A7E71" w:rsidRPr="000A7E71" w:rsidRDefault="000A7E71" w:rsidP="000A7E71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A7E71" w:rsidRPr="000A7E71" w:rsidRDefault="000A7E71" w:rsidP="000A7E71">
      <w:pPr>
        <w:rPr>
          <w:rFonts w:ascii="Times New Roman" w:hAnsi="Times New Roman" w:cs="Times New Roman"/>
          <w:sz w:val="24"/>
          <w:szCs w:val="24"/>
        </w:rPr>
      </w:pPr>
      <w:r w:rsidRPr="000A7E71">
        <w:rPr>
          <w:rFonts w:ascii="Times New Roman" w:hAnsi="Times New Roman" w:cs="Times New Roman"/>
          <w:sz w:val="24"/>
          <w:szCs w:val="24"/>
        </w:rPr>
        <w:br w:type="page"/>
      </w:r>
    </w:p>
    <w:p w:rsidR="000A7E71" w:rsidRPr="000A7E71" w:rsidRDefault="000A7E71" w:rsidP="004F7C1B">
      <w:pPr>
        <w:pStyle w:val="2"/>
      </w:pPr>
      <w:bookmarkStart w:id="85" w:name="_Toc348295497"/>
      <w:bookmarkStart w:id="86" w:name="_Toc348295857"/>
      <w:bookmarkStart w:id="87" w:name="_Toc378287518"/>
      <w:r w:rsidRPr="000A7E71">
        <w:lastRenderedPageBreak/>
        <w:t>ΔΙΑΓΡΑΜΜΑ ΠΕΡΙΠΤΩΣΕΩΝ ΧΡΗΣΗΣ</w:t>
      </w:r>
      <w:bookmarkEnd w:id="85"/>
      <w:bookmarkEnd w:id="86"/>
      <w:bookmarkEnd w:id="87"/>
    </w:p>
    <w:p w:rsidR="000A7E71" w:rsidRPr="000A7E71" w:rsidRDefault="000A7E71" w:rsidP="000A7E71"/>
    <w:p w:rsidR="000A7E71" w:rsidRPr="000A7E71" w:rsidRDefault="009D5163" w:rsidP="000A7E71">
      <w:r>
        <w:rPr>
          <w:noProof/>
          <w:lang w:eastAsia="el-G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1467293</wp:posOffset>
            </wp:positionH>
            <wp:positionV relativeFrom="paragraph">
              <wp:posOffset>-3515</wp:posOffset>
            </wp:positionV>
            <wp:extent cx="3817088" cy="4097994"/>
            <wp:effectExtent l="0" t="0" r="0" b="0"/>
            <wp:wrapNone/>
            <wp:docPr id="5" name="Εικόνα 5" descr="C:\Users\Virus\Desktop\uml\perip xr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rus\Desktop\uml\perip xri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283" cy="409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D5163" w:rsidRDefault="009D5163"/>
    <w:p w:rsidR="009D5163" w:rsidRDefault="009D5163">
      <w:r>
        <w:br w:type="page"/>
      </w:r>
    </w:p>
    <w:p w:rsidR="009D5163" w:rsidRDefault="009D5163" w:rsidP="009D5163">
      <w:pPr>
        <w:pStyle w:val="1"/>
        <w:jc w:val="center"/>
        <w:rPr>
          <w:rFonts w:ascii="Times New Roman" w:eastAsia="Times New Roman" w:hAnsi="Times New Roman" w:cs="Times New Roman"/>
          <w:color w:val="auto"/>
          <w:sz w:val="40"/>
          <w:szCs w:val="40"/>
          <w:lang w:val="el-GR" w:eastAsia="hi-IN" w:bidi="hi-IN"/>
        </w:rPr>
      </w:pPr>
      <w:bookmarkStart w:id="88" w:name="_Toc348295498"/>
      <w:bookmarkStart w:id="89" w:name="_Toc348295858"/>
    </w:p>
    <w:p w:rsidR="009D5163" w:rsidRDefault="009D5163" w:rsidP="009D5163">
      <w:pPr>
        <w:pStyle w:val="1"/>
        <w:jc w:val="center"/>
        <w:rPr>
          <w:rFonts w:ascii="Times New Roman" w:eastAsia="Times New Roman" w:hAnsi="Times New Roman" w:cs="Times New Roman"/>
          <w:color w:val="auto"/>
          <w:sz w:val="40"/>
          <w:szCs w:val="40"/>
          <w:lang w:val="el-GR" w:eastAsia="hi-IN" w:bidi="hi-IN"/>
        </w:rPr>
      </w:pPr>
    </w:p>
    <w:p w:rsidR="009D5163" w:rsidRDefault="009D5163" w:rsidP="009D5163">
      <w:pPr>
        <w:pStyle w:val="1"/>
        <w:jc w:val="center"/>
        <w:rPr>
          <w:rFonts w:ascii="Times New Roman" w:eastAsia="Times New Roman" w:hAnsi="Times New Roman" w:cs="Times New Roman"/>
          <w:color w:val="auto"/>
          <w:sz w:val="40"/>
          <w:szCs w:val="40"/>
          <w:lang w:val="el-GR" w:eastAsia="hi-IN" w:bidi="hi-IN"/>
        </w:rPr>
      </w:pPr>
    </w:p>
    <w:p w:rsidR="009D5163" w:rsidRDefault="009D5163" w:rsidP="009D5163">
      <w:pPr>
        <w:pStyle w:val="1"/>
        <w:jc w:val="center"/>
        <w:rPr>
          <w:rFonts w:ascii="Times New Roman" w:eastAsia="Times New Roman" w:hAnsi="Times New Roman" w:cs="Times New Roman"/>
          <w:color w:val="auto"/>
          <w:sz w:val="40"/>
          <w:szCs w:val="40"/>
          <w:lang w:val="el-GR" w:eastAsia="hi-IN" w:bidi="hi-IN"/>
        </w:rPr>
      </w:pPr>
    </w:p>
    <w:p w:rsidR="009D5163" w:rsidRDefault="009D5163" w:rsidP="009D5163">
      <w:pPr>
        <w:pStyle w:val="1"/>
        <w:jc w:val="center"/>
        <w:rPr>
          <w:rFonts w:ascii="Times New Roman" w:eastAsia="Times New Roman" w:hAnsi="Times New Roman" w:cs="Times New Roman"/>
          <w:color w:val="auto"/>
          <w:sz w:val="40"/>
          <w:szCs w:val="40"/>
          <w:lang w:val="el-GR" w:eastAsia="hi-IN" w:bidi="hi-IN"/>
        </w:rPr>
      </w:pPr>
    </w:p>
    <w:p w:rsidR="009D5163" w:rsidRDefault="009D5163" w:rsidP="009D5163">
      <w:pPr>
        <w:pStyle w:val="1"/>
        <w:jc w:val="center"/>
        <w:rPr>
          <w:rFonts w:ascii="Times New Roman" w:eastAsia="Times New Roman" w:hAnsi="Times New Roman" w:cs="Times New Roman"/>
          <w:color w:val="auto"/>
          <w:sz w:val="40"/>
          <w:szCs w:val="40"/>
          <w:lang w:val="el-GR" w:eastAsia="hi-IN" w:bidi="hi-IN"/>
        </w:rPr>
      </w:pPr>
    </w:p>
    <w:p w:rsidR="004F7C1B" w:rsidRDefault="009D5163" w:rsidP="004F7C1B">
      <w:pPr>
        <w:pStyle w:val="1"/>
        <w:jc w:val="center"/>
      </w:pPr>
      <w:bookmarkStart w:id="90" w:name="_Toc378287519"/>
      <w:proofErr w:type="spellStart"/>
      <w:r w:rsidRPr="004F7C1B">
        <w:t>Κεφάλαιο</w:t>
      </w:r>
      <w:proofErr w:type="spellEnd"/>
      <w:r w:rsidRPr="004F7C1B">
        <w:t xml:space="preserve"> 3</w:t>
      </w:r>
      <w:bookmarkEnd w:id="88"/>
      <w:r w:rsidRPr="004F7C1B">
        <w:t>o</w:t>
      </w:r>
      <w:bookmarkStart w:id="91" w:name="_Toc348295499"/>
      <w:bookmarkEnd w:id="90"/>
    </w:p>
    <w:p w:rsidR="009D5163" w:rsidRPr="004F7C1B" w:rsidRDefault="009D5163" w:rsidP="004F7C1B">
      <w:pPr>
        <w:pStyle w:val="1"/>
        <w:jc w:val="center"/>
      </w:pPr>
      <w:bookmarkStart w:id="92" w:name="_Toc378287520"/>
      <w:proofErr w:type="spellStart"/>
      <w:r w:rsidRPr="004F7C1B">
        <w:t>Διαγράμματα</w:t>
      </w:r>
      <w:proofErr w:type="spellEnd"/>
      <w:r w:rsidRPr="004F7C1B">
        <w:t xml:space="preserve"> UML</w:t>
      </w:r>
      <w:bookmarkEnd w:id="89"/>
      <w:bookmarkEnd w:id="91"/>
      <w:bookmarkEnd w:id="92"/>
    </w:p>
    <w:p w:rsidR="009D5163" w:rsidRDefault="009D5163">
      <w:pPr>
        <w:rPr>
          <w:rFonts w:ascii="Times New Roman" w:eastAsiaTheme="majorEastAsia" w:hAnsi="Times New Roman" w:cs="Times New Roman"/>
          <w:b/>
          <w:bCs/>
          <w:sz w:val="40"/>
          <w:szCs w:val="40"/>
          <w:lang w:eastAsia="hi-IN" w:bidi="hi-IN"/>
        </w:rPr>
      </w:pPr>
      <w:r>
        <w:rPr>
          <w:rFonts w:ascii="Times New Roman" w:hAnsi="Times New Roman" w:cs="Times New Roman"/>
          <w:sz w:val="40"/>
          <w:szCs w:val="40"/>
          <w:lang w:eastAsia="hi-IN" w:bidi="hi-IN"/>
        </w:rPr>
        <w:br w:type="page"/>
      </w:r>
    </w:p>
    <w:p w:rsidR="009D5163" w:rsidRPr="004F7C1B" w:rsidRDefault="009D5163" w:rsidP="004F7C1B">
      <w:pPr>
        <w:pStyle w:val="2"/>
      </w:pPr>
      <w:bookmarkStart w:id="93" w:name="_Toc348295501"/>
      <w:bookmarkStart w:id="94" w:name="_Toc348295860"/>
      <w:bookmarkStart w:id="95" w:name="_Toc378287521"/>
      <w:r w:rsidRPr="004F7C1B">
        <w:lastRenderedPageBreak/>
        <w:t>ΔΙΑΓΡΑΜΜΑΤΑ UML</w:t>
      </w:r>
      <w:bookmarkEnd w:id="93"/>
      <w:bookmarkEnd w:id="94"/>
      <w:bookmarkEnd w:id="95"/>
    </w:p>
    <w:p w:rsidR="009D5163" w:rsidRPr="00C430EA" w:rsidRDefault="009D5163" w:rsidP="009D516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D5163" w:rsidRDefault="009D5163" w:rsidP="009D5163">
      <w:pPr>
        <w:numPr>
          <w:ilvl w:val="2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430EA">
        <w:rPr>
          <w:rFonts w:ascii="Times New Roman" w:hAnsi="Times New Roman" w:cs="Times New Roman"/>
          <w:b/>
          <w:sz w:val="24"/>
          <w:szCs w:val="24"/>
        </w:rPr>
        <w:t>Διάγραμμα Κλάσεων (</w:t>
      </w:r>
      <w:proofErr w:type="spellStart"/>
      <w:r w:rsidRPr="00C430EA">
        <w:rPr>
          <w:rFonts w:ascii="Times New Roman" w:hAnsi="Times New Roman" w:cs="Times New Roman"/>
          <w:b/>
          <w:sz w:val="24"/>
          <w:szCs w:val="24"/>
        </w:rPr>
        <w:t>ClassDiagram</w:t>
      </w:r>
      <w:proofErr w:type="spellEnd"/>
      <w:r w:rsidRPr="00C430EA">
        <w:rPr>
          <w:rFonts w:ascii="Times New Roman" w:hAnsi="Times New Roman" w:cs="Times New Roman"/>
          <w:b/>
          <w:sz w:val="24"/>
          <w:szCs w:val="24"/>
        </w:rPr>
        <w:t>)</w:t>
      </w:r>
    </w:p>
    <w:p w:rsidR="009D5163" w:rsidRPr="00B37AE2" w:rsidRDefault="009D5163" w:rsidP="009D5163">
      <w:pPr>
        <w:pStyle w:val="1"/>
        <w:rPr>
          <w:rFonts w:ascii="Times New Roman" w:eastAsia="Times New Roman" w:hAnsi="Times New Roman" w:cs="Times New Roman"/>
          <w:color w:val="auto"/>
          <w:sz w:val="40"/>
          <w:szCs w:val="40"/>
          <w:lang w:val="el-GR" w:eastAsia="hi-IN" w:bidi="hi-IN"/>
        </w:rPr>
      </w:pPr>
      <w:bookmarkStart w:id="96" w:name="_Toc378287522"/>
      <w:r>
        <w:rPr>
          <w:rFonts w:ascii="Times New Roman" w:eastAsia="Times New Roman" w:hAnsi="Times New Roman" w:cs="Times New Roman"/>
          <w:noProof/>
          <w:color w:val="auto"/>
          <w:sz w:val="40"/>
          <w:szCs w:val="40"/>
          <w:lang w:val="el-GR" w:eastAsia="el-G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1275656</wp:posOffset>
            </wp:positionH>
            <wp:positionV relativeFrom="paragraph">
              <wp:posOffset>172720</wp:posOffset>
            </wp:positionV>
            <wp:extent cx="3891280" cy="4114800"/>
            <wp:effectExtent l="0" t="0" r="0" b="0"/>
            <wp:wrapNone/>
            <wp:docPr id="6" name="Εικόνα 6" descr="C:\Users\Virus\Desktop\uml\diagrama klase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rus\Desktop\uml\diagrama klasewn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96"/>
    </w:p>
    <w:p w:rsidR="009D5163" w:rsidRDefault="009D5163"/>
    <w:p w:rsidR="009D5163" w:rsidRPr="009D5163" w:rsidRDefault="009D5163" w:rsidP="009D5163"/>
    <w:p w:rsidR="009D5163" w:rsidRPr="009D5163" w:rsidRDefault="009D5163" w:rsidP="009D5163"/>
    <w:p w:rsidR="009D5163" w:rsidRPr="009D5163" w:rsidRDefault="009D5163" w:rsidP="009D5163"/>
    <w:p w:rsidR="009D5163" w:rsidRPr="009D5163" w:rsidRDefault="009D5163" w:rsidP="009D5163"/>
    <w:p w:rsidR="009D5163" w:rsidRPr="009D5163" w:rsidRDefault="009D5163" w:rsidP="009D5163"/>
    <w:p w:rsidR="009D5163" w:rsidRPr="009D5163" w:rsidRDefault="009D5163" w:rsidP="009D5163"/>
    <w:p w:rsidR="009D5163" w:rsidRPr="009D5163" w:rsidRDefault="009D5163" w:rsidP="009D5163"/>
    <w:p w:rsidR="009D5163" w:rsidRPr="009D5163" w:rsidRDefault="009D5163" w:rsidP="009D5163"/>
    <w:p w:rsidR="009D5163" w:rsidRPr="009D5163" w:rsidRDefault="009D5163" w:rsidP="009D5163"/>
    <w:p w:rsidR="009D5163" w:rsidRDefault="009D5163" w:rsidP="009D5163"/>
    <w:p w:rsidR="00395990" w:rsidRDefault="00395990" w:rsidP="009D5163"/>
    <w:p w:rsidR="009D5163" w:rsidRPr="004F7C1B" w:rsidRDefault="009D5163" w:rsidP="004F7C1B">
      <w:pPr>
        <w:pStyle w:val="2"/>
      </w:pPr>
      <w:bookmarkStart w:id="97" w:name="_Toc348295502"/>
      <w:bookmarkStart w:id="98" w:name="_Toc348295861"/>
      <w:bookmarkStart w:id="99" w:name="_Toc378287523"/>
      <w:r w:rsidRPr="004F7C1B">
        <w:t>ΔΙΑΓΡΑΜΜΑΤΑ ΔΡΑΣΤΗΡΙΟΤΗΤΩΝ (</w:t>
      </w:r>
      <w:proofErr w:type="spellStart"/>
      <w:r w:rsidRPr="004F7C1B">
        <w:t>ActivityDiagrams</w:t>
      </w:r>
      <w:proofErr w:type="spellEnd"/>
      <w:r w:rsidRPr="004F7C1B">
        <w:t>)</w:t>
      </w:r>
      <w:bookmarkEnd w:id="97"/>
      <w:bookmarkEnd w:id="98"/>
      <w:bookmarkEnd w:id="99"/>
    </w:p>
    <w:p w:rsidR="009D5163" w:rsidRDefault="009D5163" w:rsidP="009D516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D5163" w:rsidRDefault="009D5163" w:rsidP="009D5163">
      <w:pPr>
        <w:numPr>
          <w:ilvl w:val="3"/>
          <w:numId w:val="1"/>
        </w:num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Διάγραμμα Δραστηριοτήτων Χρήστη</w:t>
      </w:r>
    </w:p>
    <w:p w:rsidR="009D5163" w:rsidRDefault="009D5163" w:rsidP="009D5163">
      <w:r>
        <w:rPr>
          <w:noProof/>
          <w:lang w:eastAsia="el-GR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2274983</wp:posOffset>
            </wp:positionH>
            <wp:positionV relativeFrom="paragraph">
              <wp:posOffset>133350</wp:posOffset>
            </wp:positionV>
            <wp:extent cx="1977390" cy="2604770"/>
            <wp:effectExtent l="0" t="0" r="3810" b="5080"/>
            <wp:wrapNone/>
            <wp:docPr id="7" name="Εικόνα 7" descr="C:\Users\Virus\Desktop\uml\diagrama drastiriotitas us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irus\Desktop\uml\diagrama drastiriotitas us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90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D5163" w:rsidRDefault="009D5163" w:rsidP="009D5163"/>
    <w:p w:rsidR="009D5163" w:rsidRPr="009D5163" w:rsidRDefault="009D5163" w:rsidP="009D5163"/>
    <w:p w:rsidR="009D5163" w:rsidRPr="009D5163" w:rsidRDefault="009D5163" w:rsidP="009D5163"/>
    <w:p w:rsidR="009D5163" w:rsidRPr="009D5163" w:rsidRDefault="009D5163" w:rsidP="009D5163"/>
    <w:p w:rsidR="009D5163" w:rsidRPr="009D5163" w:rsidRDefault="009D5163" w:rsidP="009D5163"/>
    <w:p w:rsidR="009D5163" w:rsidRPr="009D5163" w:rsidRDefault="009D5163" w:rsidP="009D5163"/>
    <w:p w:rsidR="009D5163" w:rsidRPr="009D5163" w:rsidRDefault="009D5163" w:rsidP="009D5163"/>
    <w:p w:rsidR="009D5163" w:rsidRDefault="009D5163" w:rsidP="009D5163"/>
    <w:p w:rsidR="009D5163" w:rsidRDefault="009D5163" w:rsidP="009D5163">
      <w:pPr>
        <w:ind w:firstLine="720"/>
      </w:pPr>
    </w:p>
    <w:p w:rsidR="009D5163" w:rsidRDefault="009D5163">
      <w:r>
        <w:br w:type="page"/>
      </w:r>
    </w:p>
    <w:p w:rsidR="009D5163" w:rsidRDefault="009D5163" w:rsidP="009D5163">
      <w:pPr>
        <w:numPr>
          <w:ilvl w:val="3"/>
          <w:numId w:val="1"/>
        </w:num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90F28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Διάγραμμα Δραστηριοτήτων Διαχειριστή</w:t>
      </w:r>
    </w:p>
    <w:p w:rsidR="009D5163" w:rsidRDefault="009D5163" w:rsidP="009D5163">
      <w:pPr>
        <w:ind w:firstLine="720"/>
      </w:pPr>
      <w:r>
        <w:rPr>
          <w:noProof/>
          <w:lang w:eastAsia="el-GR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786130</wp:posOffset>
            </wp:positionH>
            <wp:positionV relativeFrom="paragraph">
              <wp:posOffset>61595</wp:posOffset>
            </wp:positionV>
            <wp:extent cx="5401310" cy="5412105"/>
            <wp:effectExtent l="0" t="0" r="8890" b="0"/>
            <wp:wrapNone/>
            <wp:docPr id="8" name="Εικόνα 8" descr="C:\Users\Virus\Desktop\uml\diagrama drastiriotitas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irus\Desktop\uml\diagrama drastiriotitas admi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541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Pr="004F7C1B" w:rsidRDefault="009D5163" w:rsidP="004F7C1B">
      <w:pPr>
        <w:pStyle w:val="2"/>
      </w:pPr>
      <w:bookmarkStart w:id="100" w:name="_Toc348295503"/>
      <w:bookmarkStart w:id="101" w:name="_Toc348295862"/>
      <w:bookmarkStart w:id="102" w:name="_Toc378287524"/>
      <w:r w:rsidRPr="004F7C1B">
        <w:t>ΔΙΑΓΡΑΜΜΑΤΑ ΑΚΟΛΟΥΘΙΑΣ (</w:t>
      </w:r>
      <w:proofErr w:type="spellStart"/>
      <w:r w:rsidRPr="004F7C1B">
        <w:t>SequenceDiagrams</w:t>
      </w:r>
      <w:proofErr w:type="spellEnd"/>
      <w:r w:rsidRPr="004F7C1B">
        <w:t>)</w:t>
      </w:r>
      <w:bookmarkEnd w:id="100"/>
      <w:bookmarkEnd w:id="101"/>
      <w:bookmarkEnd w:id="102"/>
    </w:p>
    <w:p w:rsidR="009D5163" w:rsidRDefault="009D5163" w:rsidP="009D5163"/>
    <w:p w:rsidR="00CB4529" w:rsidRDefault="00CB4529" w:rsidP="00CB4529">
      <w:pPr>
        <w:numPr>
          <w:ilvl w:val="3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Διάγραμμα Ακολουθ</w:t>
      </w:r>
      <w:r w:rsidRPr="00FC5F79">
        <w:rPr>
          <w:rFonts w:ascii="Times New Roman" w:hAnsi="Times New Roman" w:cs="Times New Roman"/>
          <w:b/>
          <w:sz w:val="24"/>
          <w:szCs w:val="24"/>
          <w:u w:val="single"/>
        </w:rPr>
        <w:t xml:space="preserve">ίας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Χρήστη (Εμφάνιση Πληροφοριών)</w:t>
      </w:r>
    </w:p>
    <w:p w:rsidR="00CB4529" w:rsidRPr="00FC5F79" w:rsidRDefault="00CB4529" w:rsidP="00CB4529">
      <w:pPr>
        <w:numPr>
          <w:ilvl w:val="3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l-GR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4918</wp:posOffset>
            </wp:positionV>
            <wp:extent cx="6645910" cy="2396027"/>
            <wp:effectExtent l="0" t="0" r="2540" b="4445"/>
            <wp:wrapNone/>
            <wp:docPr id="9" name="Εικόνα 9" descr="C:\Users\Virus\Desktop\uml\diagrama akolouthias user show ekthe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irus\Desktop\uml\diagrama akolouthias user show ekthem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96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CB4529" w:rsidRPr="009D5163" w:rsidRDefault="00CB4529" w:rsidP="009D5163"/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9D5163" w:rsidRDefault="009D5163" w:rsidP="009D5163">
      <w:pPr>
        <w:ind w:firstLine="720"/>
      </w:pPr>
    </w:p>
    <w:p w:rsidR="00CB4529" w:rsidRDefault="00CB4529" w:rsidP="00CB4529">
      <w:pPr>
        <w:numPr>
          <w:ilvl w:val="3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Διάγραμμα Ακολουθ</w:t>
      </w:r>
      <w:r w:rsidRPr="00FC5F79">
        <w:rPr>
          <w:rFonts w:ascii="Times New Roman" w:hAnsi="Times New Roman" w:cs="Times New Roman"/>
          <w:b/>
          <w:sz w:val="24"/>
          <w:szCs w:val="24"/>
          <w:u w:val="single"/>
        </w:rPr>
        <w:t xml:space="preserve">ίας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Διαχειριστή (Εισαγωγή Εκθέματος)</w:t>
      </w:r>
    </w:p>
    <w:p w:rsidR="00CB4529" w:rsidRDefault="00DF4118" w:rsidP="00DF4118">
      <w:pPr>
        <w:numPr>
          <w:ilvl w:val="3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l-GR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1314</wp:posOffset>
            </wp:positionV>
            <wp:extent cx="6645910" cy="2274154"/>
            <wp:effectExtent l="0" t="0" r="2540" b="0"/>
            <wp:wrapNone/>
            <wp:docPr id="10" name="Εικόνα 10" descr="C:\Users\Virus\Desktop\uml\diagrama akoloutias admin ins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irus\Desktop\uml\diagrama akoloutias admin inser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27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F4118" w:rsidRDefault="00DF4118" w:rsidP="009D5163">
      <w:pPr>
        <w:ind w:firstLine="720"/>
      </w:pPr>
    </w:p>
    <w:p w:rsidR="00DF4118" w:rsidRPr="00DF4118" w:rsidRDefault="00DF4118" w:rsidP="00DF4118"/>
    <w:p w:rsidR="00DF4118" w:rsidRPr="00DF4118" w:rsidRDefault="00DF4118" w:rsidP="00DF4118"/>
    <w:p w:rsidR="00DF4118" w:rsidRPr="00DF4118" w:rsidRDefault="00DF4118" w:rsidP="00DF4118"/>
    <w:p w:rsidR="00DF4118" w:rsidRPr="00DF4118" w:rsidRDefault="00DF4118" w:rsidP="00DF4118"/>
    <w:p w:rsidR="00DF4118" w:rsidRDefault="00DF4118" w:rsidP="00DF4118"/>
    <w:p w:rsidR="00DF4118" w:rsidRDefault="00DF4118" w:rsidP="00DF4118">
      <w:pPr>
        <w:numPr>
          <w:ilvl w:val="3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Διάγραμμα Ακολουθ</w:t>
      </w:r>
      <w:r w:rsidRPr="00FC5F79">
        <w:rPr>
          <w:rFonts w:ascii="Times New Roman" w:hAnsi="Times New Roman" w:cs="Times New Roman"/>
          <w:b/>
          <w:sz w:val="24"/>
          <w:szCs w:val="24"/>
          <w:u w:val="single"/>
        </w:rPr>
        <w:t xml:space="preserve">ίας 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Διαχειριστή (Διαγραφή Εκθέματος)</w:t>
      </w:r>
    </w:p>
    <w:p w:rsidR="00DF4118" w:rsidRDefault="00DF4118" w:rsidP="00DF4118">
      <w:pPr>
        <w:numPr>
          <w:ilvl w:val="3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200CB" w:rsidRDefault="00DF4118" w:rsidP="00DF4118">
      <w:pPr>
        <w:tabs>
          <w:tab w:val="left" w:pos="1273"/>
        </w:tabs>
      </w:pPr>
      <w:r>
        <w:rPr>
          <w:noProof/>
          <w:lang w:eastAsia="el-G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458</wp:posOffset>
            </wp:positionV>
            <wp:extent cx="6645910" cy="2645153"/>
            <wp:effectExtent l="0" t="0" r="2540" b="3175"/>
            <wp:wrapNone/>
            <wp:docPr id="11" name="Εικόνα 11" descr="C:\Users\Virus\Desktop\uml\diagrama akoloutias dele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irus\Desktop\uml\diagrama akoloutias delet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45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200CB" w:rsidRPr="005200CB" w:rsidRDefault="005200CB" w:rsidP="005200CB"/>
    <w:p w:rsidR="005200CB" w:rsidRPr="005200CB" w:rsidRDefault="005200CB" w:rsidP="005200CB"/>
    <w:p w:rsidR="005200CB" w:rsidRPr="005200CB" w:rsidRDefault="005200CB" w:rsidP="005200CB"/>
    <w:p w:rsidR="005200CB" w:rsidRPr="005200CB" w:rsidRDefault="005200CB" w:rsidP="005200CB"/>
    <w:p w:rsidR="005200CB" w:rsidRPr="005200CB" w:rsidRDefault="005200CB" w:rsidP="005200CB"/>
    <w:p w:rsidR="005200CB" w:rsidRPr="005200CB" w:rsidRDefault="005200CB" w:rsidP="005200CB"/>
    <w:p w:rsidR="005200CB" w:rsidRPr="005200CB" w:rsidRDefault="005200CB" w:rsidP="005200CB"/>
    <w:p w:rsidR="005200CB" w:rsidRPr="005200CB" w:rsidRDefault="005200CB" w:rsidP="005200CB"/>
    <w:p w:rsidR="005200CB" w:rsidRPr="005200CB" w:rsidRDefault="005200CB" w:rsidP="005200CB"/>
    <w:p w:rsidR="005200CB" w:rsidRDefault="005200CB" w:rsidP="005200CB"/>
    <w:p w:rsidR="005200CB" w:rsidRDefault="005200CB" w:rsidP="005200CB"/>
    <w:p w:rsidR="005200CB" w:rsidRDefault="005200CB">
      <w:r>
        <w:br w:type="page"/>
      </w:r>
    </w:p>
    <w:p w:rsidR="005200CB" w:rsidRDefault="005200CB" w:rsidP="005200CB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  <w:bookmarkStart w:id="103" w:name="_Toc348295504"/>
      <w:bookmarkStart w:id="104" w:name="_Toc348295863"/>
    </w:p>
    <w:p w:rsidR="005200CB" w:rsidRDefault="005200CB" w:rsidP="005200CB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5200CB" w:rsidRDefault="005200CB" w:rsidP="005200CB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5200CB" w:rsidRDefault="005200CB" w:rsidP="005200CB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5200CB" w:rsidRDefault="005200CB" w:rsidP="005200CB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5200CB" w:rsidRDefault="005200CB" w:rsidP="005200CB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5200CB" w:rsidRDefault="005200CB" w:rsidP="005200CB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5200CB" w:rsidRPr="005323B9" w:rsidRDefault="005200CB" w:rsidP="004F7C1B">
      <w:pPr>
        <w:pStyle w:val="1"/>
        <w:jc w:val="center"/>
        <w:rPr>
          <w:rFonts w:eastAsia="Times New Roman"/>
          <w:lang w:val="el-GR" w:eastAsia="hi-IN" w:bidi="hi-IN"/>
        </w:rPr>
      </w:pPr>
      <w:bookmarkStart w:id="105" w:name="_Toc378287525"/>
      <w:r w:rsidRPr="005323B9">
        <w:rPr>
          <w:rFonts w:eastAsia="Times New Roman"/>
          <w:lang w:val="el-GR" w:eastAsia="hi-IN" w:bidi="hi-IN"/>
        </w:rPr>
        <w:t>Κεφάλαιο 4</w:t>
      </w:r>
      <w:r w:rsidRPr="005323B9">
        <w:rPr>
          <w:rFonts w:eastAsia="Times New Roman"/>
          <w:vertAlign w:val="superscript"/>
          <w:lang w:val="el-GR" w:eastAsia="hi-IN" w:bidi="hi-IN"/>
        </w:rPr>
        <w:t>ο</w:t>
      </w:r>
      <w:bookmarkStart w:id="106" w:name="_Toc348295505"/>
      <w:bookmarkEnd w:id="103"/>
      <w:bookmarkEnd w:id="105"/>
    </w:p>
    <w:p w:rsidR="005200CB" w:rsidRPr="005323B9" w:rsidRDefault="005200CB" w:rsidP="004F7C1B">
      <w:pPr>
        <w:pStyle w:val="1"/>
        <w:jc w:val="center"/>
        <w:rPr>
          <w:lang w:val="el-GR" w:eastAsia="hi-IN" w:bidi="hi-IN"/>
        </w:rPr>
      </w:pPr>
      <w:bookmarkStart w:id="107" w:name="_Toc378287526"/>
      <w:r w:rsidRPr="005200CB">
        <w:rPr>
          <w:lang w:eastAsia="hi-IN" w:bidi="hi-IN"/>
        </w:rPr>
        <w:t>Debugging</w:t>
      </w:r>
      <w:r w:rsidRPr="005323B9">
        <w:rPr>
          <w:lang w:val="el-GR" w:eastAsia="hi-IN" w:bidi="hi-IN"/>
        </w:rPr>
        <w:t>/</w:t>
      </w:r>
      <w:r w:rsidRPr="005200CB">
        <w:rPr>
          <w:lang w:eastAsia="hi-IN" w:bidi="hi-IN"/>
        </w:rPr>
        <w:t>Testing</w:t>
      </w:r>
      <w:bookmarkEnd w:id="104"/>
      <w:bookmarkEnd w:id="106"/>
      <w:bookmarkEnd w:id="107"/>
    </w:p>
    <w:p w:rsidR="00B90D48" w:rsidRPr="00EC46D9" w:rsidRDefault="00B90D48" w:rsidP="005200CB"/>
    <w:p w:rsidR="00B90D48" w:rsidRPr="00EC46D9" w:rsidRDefault="00B90D48">
      <w:r w:rsidRPr="00EC46D9">
        <w:br w:type="page"/>
      </w:r>
    </w:p>
    <w:p w:rsidR="0018788B" w:rsidRPr="005323B9" w:rsidRDefault="0018788B" w:rsidP="004F7C1B">
      <w:pPr>
        <w:pStyle w:val="2"/>
        <w:jc w:val="center"/>
        <w:rPr>
          <w:lang w:val="el-GR"/>
        </w:rPr>
      </w:pPr>
      <w:bookmarkStart w:id="108" w:name="_Toc378287527"/>
      <w:proofErr w:type="spellStart"/>
      <w:r w:rsidRPr="00420C80">
        <w:lastRenderedPageBreak/>
        <w:t>JUnitTesting</w:t>
      </w:r>
      <w:bookmarkEnd w:id="108"/>
      <w:proofErr w:type="spellEnd"/>
    </w:p>
    <w:p w:rsidR="0018788B" w:rsidRPr="00420C80" w:rsidRDefault="0018788B" w:rsidP="005200CB">
      <w:r>
        <w:rPr>
          <w:noProof/>
          <w:lang w:eastAsia="el-G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382772</wp:posOffset>
            </wp:positionV>
            <wp:extent cx="6645910" cy="3601252"/>
            <wp:effectExtent l="19050" t="0" r="2540" b="0"/>
            <wp:wrapNone/>
            <wp:docPr id="12" name="Εικόνα 12" descr="C:\Users\Virus\Desktop\info-kiosk\info-kiosk\eikones Gui  test\JUnit Test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irus\Desktop\info-kiosk\info-kiosk\eikones Gui  test\JUnit Testing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420C80">
        <w:t>Τοτεστ</w:t>
      </w:r>
      <w:r w:rsidR="00381C0F">
        <w:t>ολοκληρώθηκε</w:t>
      </w:r>
      <w:proofErr w:type="spellEnd"/>
      <w:r w:rsidR="00381C0F">
        <w:t xml:space="preserve"> σωστά</w:t>
      </w:r>
      <w:r w:rsidR="00420C80">
        <w:t xml:space="preserve">. Το ποσοστό του κώδικα που καλύφθηκε είναι </w:t>
      </w:r>
      <w:r w:rsidR="000451EF">
        <w:t>39.2</w:t>
      </w:r>
      <w:r w:rsidR="00420C80">
        <w:t>%.</w:t>
      </w:r>
    </w:p>
    <w:p w:rsidR="0018788B" w:rsidRPr="00420C80" w:rsidRDefault="0018788B" w:rsidP="0018788B"/>
    <w:p w:rsidR="0018788B" w:rsidRPr="00420C80" w:rsidRDefault="0018788B" w:rsidP="0018788B"/>
    <w:p w:rsidR="0018788B" w:rsidRPr="00420C80" w:rsidRDefault="0018788B" w:rsidP="0018788B"/>
    <w:p w:rsidR="0018788B" w:rsidRPr="00420C80" w:rsidRDefault="0018788B" w:rsidP="0018788B"/>
    <w:p w:rsidR="0018788B" w:rsidRPr="00420C80" w:rsidRDefault="0018788B" w:rsidP="0018788B"/>
    <w:p w:rsidR="0018788B" w:rsidRPr="00420C80" w:rsidRDefault="0018788B" w:rsidP="0018788B"/>
    <w:p w:rsidR="0018788B" w:rsidRPr="00420C80" w:rsidRDefault="0018788B" w:rsidP="0018788B"/>
    <w:p w:rsidR="0018788B" w:rsidRPr="00420C80" w:rsidRDefault="0018788B" w:rsidP="0018788B"/>
    <w:p w:rsidR="0018788B" w:rsidRPr="00420C80" w:rsidRDefault="0018788B" w:rsidP="0018788B"/>
    <w:p w:rsidR="0018788B" w:rsidRPr="00420C80" w:rsidRDefault="0018788B" w:rsidP="0018788B"/>
    <w:p w:rsidR="0018788B" w:rsidRPr="00420C80" w:rsidRDefault="0018788B" w:rsidP="0018788B"/>
    <w:p w:rsidR="0018788B" w:rsidRPr="00420C80" w:rsidRDefault="0018788B" w:rsidP="0018788B"/>
    <w:p w:rsidR="0018788B" w:rsidRPr="00420C80" w:rsidRDefault="0018788B" w:rsidP="0018788B"/>
    <w:p w:rsidR="0018788B" w:rsidRPr="00420C80" w:rsidRDefault="0018788B" w:rsidP="0018788B"/>
    <w:p w:rsidR="00045937" w:rsidRPr="005323B9" w:rsidRDefault="00045937" w:rsidP="004F7C1B">
      <w:pPr>
        <w:pStyle w:val="2"/>
        <w:rPr>
          <w:lang w:val="el-GR"/>
        </w:rPr>
      </w:pPr>
      <w:r w:rsidRPr="005323B9">
        <w:rPr>
          <w:lang w:val="el-GR"/>
        </w:rPr>
        <w:tab/>
      </w:r>
      <w:r w:rsidRPr="005323B9">
        <w:rPr>
          <w:lang w:val="el-GR"/>
        </w:rPr>
        <w:tab/>
      </w:r>
      <w:r w:rsidRPr="005323B9">
        <w:rPr>
          <w:lang w:val="el-GR"/>
        </w:rPr>
        <w:tab/>
      </w:r>
      <w:r w:rsidRPr="005323B9">
        <w:rPr>
          <w:lang w:val="el-GR"/>
        </w:rPr>
        <w:tab/>
      </w:r>
      <w:r w:rsidRPr="005323B9">
        <w:rPr>
          <w:lang w:val="el-GR"/>
        </w:rPr>
        <w:tab/>
      </w:r>
      <w:r w:rsidRPr="005323B9">
        <w:rPr>
          <w:lang w:val="el-GR"/>
        </w:rPr>
        <w:tab/>
      </w:r>
      <w:bookmarkStart w:id="109" w:name="_Toc378287528"/>
      <w:proofErr w:type="spellStart"/>
      <w:r w:rsidR="0018788B" w:rsidRPr="00420C80">
        <w:t>PMD</w:t>
      </w:r>
      <w:r w:rsidR="0018788B">
        <w:t>S</w:t>
      </w:r>
      <w:r w:rsidR="0018788B" w:rsidRPr="00420C80">
        <w:t>tatic</w:t>
      </w:r>
      <w:r w:rsidR="0018788B">
        <w:t>A</w:t>
      </w:r>
      <w:r w:rsidR="0018788B" w:rsidRPr="00420C80">
        <w:t>nalysis</w:t>
      </w:r>
      <w:bookmarkEnd w:id="109"/>
      <w:proofErr w:type="spellEnd"/>
    </w:p>
    <w:p w:rsidR="00420C80" w:rsidRPr="00CE587D" w:rsidRDefault="00045937" w:rsidP="00CE587D">
      <w:r>
        <w:t xml:space="preserve">Στιγμιότυπο ανάλυσης του κώδικα με χρήση  </w:t>
      </w:r>
      <w:r>
        <w:rPr>
          <w:lang w:val="en-US"/>
        </w:rPr>
        <w:t>PMD</w:t>
      </w:r>
      <w:r w:rsidR="00CE587D" w:rsidRPr="00CE587D">
        <w:t>.</w:t>
      </w:r>
    </w:p>
    <w:p w:rsidR="0018788B" w:rsidRDefault="0018788B" w:rsidP="0018788B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l-GR"/>
        </w:rPr>
        <w:drawing>
          <wp:inline distT="0" distB="0" distL="0" distR="0">
            <wp:extent cx="6645910" cy="3601252"/>
            <wp:effectExtent l="0" t="0" r="2540" b="0"/>
            <wp:docPr id="13" name="Εικόνα 13" descr="C:\Users\Virus\Desktop\info-kiosk\info-kiosk\eikones Gui  test\PMD static analy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irus\Desktop\info-kiosk\info-kiosk\eikones Gui  test\PMD static analysi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0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C1B" w:rsidRDefault="004F7C1B" w:rsidP="004F7C1B">
      <w:pPr>
        <w:pStyle w:val="2"/>
      </w:pPr>
      <w:bookmarkStart w:id="110" w:name="_Toc348295507"/>
      <w:bookmarkStart w:id="111" w:name="_Toc348295866"/>
    </w:p>
    <w:p w:rsidR="0018788B" w:rsidRPr="00F01C8E" w:rsidRDefault="0018788B" w:rsidP="004F7C1B">
      <w:pPr>
        <w:pStyle w:val="2"/>
      </w:pPr>
      <w:bookmarkStart w:id="112" w:name="_Toc378287529"/>
      <w:r w:rsidRPr="00DA2FA1">
        <w:t xml:space="preserve">UAT - </w:t>
      </w:r>
      <w:proofErr w:type="spellStart"/>
      <w:r w:rsidRPr="00DA2FA1">
        <w:t>UserAcceptanceTesting</w:t>
      </w:r>
      <w:bookmarkEnd w:id="110"/>
      <w:bookmarkEnd w:id="111"/>
      <w:bookmarkEnd w:id="112"/>
      <w:proofErr w:type="spellEnd"/>
    </w:p>
    <w:p w:rsidR="007A5FB1" w:rsidRDefault="007A5FB1" w:rsidP="007A5FB1"/>
    <w:tbl>
      <w:tblPr>
        <w:tblW w:w="0" w:type="auto"/>
        <w:tblInd w:w="108" w:type="dxa"/>
        <w:tblLayout w:type="fixed"/>
        <w:tblLook w:val="0000"/>
      </w:tblPr>
      <w:tblGrid>
        <w:gridCol w:w="712"/>
        <w:gridCol w:w="2797"/>
        <w:gridCol w:w="2886"/>
        <w:gridCol w:w="2063"/>
        <w:gridCol w:w="1015"/>
      </w:tblGrid>
      <w:tr w:rsidR="007A5FB1" w:rsidRPr="003E03D9" w:rsidTr="004F7C1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7A5FB1" w:rsidRPr="003E03D9" w:rsidRDefault="007A5FB1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1.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7A5FB1" w:rsidRPr="003E03D9" w:rsidRDefault="007A5FB1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TestCase</w:t>
            </w:r>
            <w:proofErr w:type="spellEnd"/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7A5FB1" w:rsidRPr="003E03D9" w:rsidRDefault="007A5FB1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7A5FB1" w:rsidRPr="003E03D9" w:rsidRDefault="007A5FB1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CCFF"/>
          </w:tcPr>
          <w:p w:rsidR="007A5FB1" w:rsidRPr="003E03D9" w:rsidRDefault="007A5FB1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A5FB1" w:rsidRPr="003E03D9" w:rsidTr="004F7C1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7A5FB1" w:rsidRPr="003E03D9" w:rsidRDefault="007A5FB1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Test</w:t>
            </w:r>
            <w:proofErr w:type="spellEnd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#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7A5FB1" w:rsidRPr="003E03D9" w:rsidRDefault="007A5FB1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Tasks</w:t>
            </w:r>
            <w:proofErr w:type="spellEnd"/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7A5FB1" w:rsidRPr="003E03D9" w:rsidRDefault="007A5FB1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ExpectedResult</w:t>
            </w:r>
            <w:proofErr w:type="spellEnd"/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7A5FB1" w:rsidRPr="003E03D9" w:rsidRDefault="007A5FB1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Notes</w:t>
            </w:r>
            <w:proofErr w:type="spellEnd"/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:rsidR="007A5FB1" w:rsidRPr="003E03D9" w:rsidRDefault="007A5FB1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Pass</w:t>
            </w:r>
            <w:proofErr w:type="spellEnd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/</w:t>
            </w: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Fail</w:t>
            </w:r>
            <w:proofErr w:type="spellEnd"/>
          </w:p>
        </w:tc>
      </w:tr>
      <w:tr w:rsidR="007A5FB1" w:rsidRPr="003E03D9" w:rsidTr="004F7C1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7A5FB1" w:rsidRPr="003E03D9" w:rsidRDefault="007A5FB1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1.1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7A5FB1" w:rsidRPr="003E03D9" w:rsidRDefault="007A5FB1" w:rsidP="004F7C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Πάτημα κουμπιού Επιλογής εκθέματος</w:t>
            </w:r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7A5FB1" w:rsidRPr="007A5FB1" w:rsidRDefault="007A5FB1" w:rsidP="007A5FB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 xml:space="preserve">Ερώτηση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αριθμού αίθουσας και αριθμού εκθέματος</w:t>
            </w:r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7A5FB1" w:rsidRPr="003E03D9" w:rsidRDefault="007A5FB1" w:rsidP="004F7C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</w:tcPr>
          <w:p w:rsidR="007A5FB1" w:rsidRPr="001D5661" w:rsidRDefault="007A5FB1" w:rsidP="004F7C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7A5FB1" w:rsidRPr="003E03D9" w:rsidTr="004F7C1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7A5FB1" w:rsidRPr="003E03D9" w:rsidRDefault="007A5FB1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1.2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7A5FB1" w:rsidRPr="003E03D9" w:rsidRDefault="007A5FB1" w:rsidP="004F7C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 xml:space="preserve">Εισαγωγή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αριθμού αίθουσας και αριθμού εκθέματος</w:t>
            </w:r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7A5FB1" w:rsidRPr="00691F6B" w:rsidRDefault="007A5FB1" w:rsidP="004F7C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 xml:space="preserve">Εμφάνιση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πληροφοριών εκθέματος </w:t>
            </w:r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7A5FB1" w:rsidRPr="00691F6B" w:rsidRDefault="007A5FB1" w:rsidP="004F7C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:rsidR="007A5FB1" w:rsidRPr="001D5661" w:rsidRDefault="007A5FB1" w:rsidP="004F7C1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:rsidR="007A5FB1" w:rsidRPr="007A5FB1" w:rsidRDefault="007A5FB1" w:rsidP="007A5FB1"/>
    <w:p w:rsidR="0018788B" w:rsidRPr="003E03D9" w:rsidRDefault="0018788B" w:rsidP="0018788B">
      <w:pPr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108" w:type="dxa"/>
        <w:tblLayout w:type="fixed"/>
        <w:tblLook w:val="0000"/>
      </w:tblPr>
      <w:tblGrid>
        <w:gridCol w:w="712"/>
        <w:gridCol w:w="2797"/>
        <w:gridCol w:w="2886"/>
        <w:gridCol w:w="2063"/>
        <w:gridCol w:w="1015"/>
      </w:tblGrid>
      <w:tr w:rsidR="0018788B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18788B" w:rsidRPr="003E03D9" w:rsidRDefault="007A5FB1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18788B"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TestCase</w:t>
            </w:r>
            <w:proofErr w:type="spellEnd"/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CC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788B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Test</w:t>
            </w:r>
            <w:proofErr w:type="spellEnd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#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Tasks</w:t>
            </w:r>
            <w:proofErr w:type="spellEnd"/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ExpectedResult</w:t>
            </w:r>
            <w:proofErr w:type="spellEnd"/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Notes</w:t>
            </w:r>
            <w:proofErr w:type="spellEnd"/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Pass</w:t>
            </w:r>
            <w:proofErr w:type="spellEnd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/</w:t>
            </w: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Fail</w:t>
            </w:r>
            <w:proofErr w:type="spellEnd"/>
          </w:p>
        </w:tc>
      </w:tr>
      <w:tr w:rsidR="0018788B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3E03D9" w:rsidRDefault="007A5FB1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18788B"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.1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3E03D9" w:rsidRDefault="007A5FB1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Πάτημα κουμπιού Διαχει</w:t>
            </w:r>
            <w:r w:rsidR="0018788B" w:rsidRPr="003E03D9">
              <w:rPr>
                <w:rFonts w:ascii="Times New Roman" w:hAnsi="Times New Roman" w:cs="Times New Roman"/>
                <w:sz w:val="24"/>
                <w:szCs w:val="24"/>
              </w:rPr>
              <w:t>ρισ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τή</w:t>
            </w:r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18788B" w:rsidRDefault="0018788B" w:rsidP="001878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 xml:space="preserve">Ερώτηση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και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password</w:t>
            </w:r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</w:tcPr>
          <w:p w:rsidR="0018788B" w:rsidRPr="001D5661" w:rsidRDefault="001D5661" w:rsidP="00691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18788B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7A5FB1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18788B"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.2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 xml:space="preserve">Εισαγωγή </w:t>
            </w:r>
            <w:r w:rsidR="00691F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  <w:r w:rsidR="00691F6B">
              <w:rPr>
                <w:rFonts w:ascii="Times New Roman" w:hAnsi="Times New Roman" w:cs="Times New Roman"/>
                <w:sz w:val="24"/>
                <w:szCs w:val="24"/>
              </w:rPr>
              <w:t xml:space="preserve">και </w:t>
            </w:r>
            <w:r w:rsidR="00691F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(Σωστά)</w:t>
            </w:r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691F6B" w:rsidRDefault="0018788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 xml:space="preserve">Εμφάνιση </w:t>
            </w:r>
            <w:r w:rsidR="00691F6B">
              <w:rPr>
                <w:rFonts w:ascii="Times New Roman" w:hAnsi="Times New Roman" w:cs="Times New Roman"/>
                <w:sz w:val="24"/>
                <w:szCs w:val="24"/>
              </w:rPr>
              <w:t>μενού διαχειριστή</w:t>
            </w:r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691F6B" w:rsidRDefault="0018788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:rsidR="0018788B" w:rsidRPr="001D5661" w:rsidRDefault="001D5661" w:rsidP="00691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18788B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A24682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18788B">
              <w:rPr>
                <w:rFonts w:ascii="Times New Roman" w:hAnsi="Times New Roman" w:cs="Times New Roman"/>
                <w:b/>
                <w:sz w:val="24"/>
                <w:szCs w:val="24"/>
              </w:rPr>
              <w:t>.3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691F6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 xml:space="preserve">Εισαγωγή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και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(Σωστά)</w:t>
            </w:r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1D5661" w:rsidRDefault="00691F6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>Εμφάνιση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"</w:t>
            </w:r>
            <w:r w:rsidR="00381C0F">
              <w:rPr>
                <w:rFonts w:ascii="Times New Roman" w:hAnsi="Times New Roman" w:cs="Times New Roman"/>
                <w:sz w:val="24"/>
                <w:szCs w:val="24"/>
              </w:rPr>
              <w:t>Λάθος κωδικός πρόσβασης ή</w:t>
            </w:r>
            <w:r w:rsidR="001D56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username</w:t>
            </w:r>
            <w:r w:rsidR="001D5661" w:rsidRPr="001D5661">
              <w:rPr>
                <w:rFonts w:ascii="Times New Roman" w:hAnsi="Times New Roman" w:cs="Times New Roman"/>
                <w:sz w:val="24"/>
                <w:szCs w:val="24"/>
              </w:rPr>
              <w:t>"</w:t>
            </w:r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:rsidR="0018788B" w:rsidRPr="001D5661" w:rsidRDefault="001D5661" w:rsidP="00691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:rsidR="0018788B" w:rsidRPr="00F01C8E" w:rsidRDefault="0018788B" w:rsidP="0018788B">
      <w:pPr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W w:w="0" w:type="auto"/>
        <w:tblInd w:w="108" w:type="dxa"/>
        <w:tblLayout w:type="fixed"/>
        <w:tblLook w:val="0000"/>
      </w:tblPr>
      <w:tblGrid>
        <w:gridCol w:w="712"/>
        <w:gridCol w:w="2792"/>
        <w:gridCol w:w="2886"/>
        <w:gridCol w:w="2070"/>
        <w:gridCol w:w="1013"/>
      </w:tblGrid>
      <w:tr w:rsidR="0018788B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18788B" w:rsidRPr="003E03D9" w:rsidRDefault="007A5FB1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18788B"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79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TestCase</w:t>
            </w:r>
            <w:proofErr w:type="spellEnd"/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1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CC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788B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Test</w:t>
            </w:r>
            <w:proofErr w:type="spellEnd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#</w:t>
            </w:r>
          </w:p>
        </w:tc>
        <w:tc>
          <w:tcPr>
            <w:tcW w:w="279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Tasks</w:t>
            </w:r>
            <w:proofErr w:type="spellEnd"/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ExpectedResult</w:t>
            </w:r>
            <w:proofErr w:type="spellEnd"/>
          </w:p>
        </w:tc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Notes</w:t>
            </w:r>
            <w:proofErr w:type="spellEnd"/>
          </w:p>
        </w:tc>
        <w:tc>
          <w:tcPr>
            <w:tcW w:w="101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Pass</w:t>
            </w:r>
            <w:proofErr w:type="spellEnd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/</w:t>
            </w: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Fail</w:t>
            </w:r>
            <w:proofErr w:type="spellEnd"/>
          </w:p>
        </w:tc>
      </w:tr>
      <w:tr w:rsidR="0018788B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3E03D9" w:rsidRDefault="00A24682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18788B"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.1</w:t>
            </w:r>
          </w:p>
        </w:tc>
        <w:tc>
          <w:tcPr>
            <w:tcW w:w="279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7A5FB1" w:rsidRDefault="0018788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 xml:space="preserve">Πάτημα κουμπιού </w:t>
            </w:r>
            <w:r w:rsidR="007A5FB1">
              <w:rPr>
                <w:rFonts w:ascii="Times New Roman" w:hAnsi="Times New Roman" w:cs="Times New Roman"/>
                <w:sz w:val="24"/>
                <w:szCs w:val="24"/>
              </w:rPr>
              <w:t xml:space="preserve">Εισαγωγής εκθέματος </w:t>
            </w:r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3E03D9" w:rsidRDefault="007A5FB1" w:rsidP="009A6C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Εμφάνιση φόρμας </w:t>
            </w:r>
            <w:r w:rsidR="00351BA1">
              <w:rPr>
                <w:rFonts w:ascii="Times New Roman" w:hAnsi="Times New Roman" w:cs="Times New Roman"/>
                <w:sz w:val="24"/>
                <w:szCs w:val="24"/>
              </w:rPr>
              <w:t xml:space="preserve">εισαγωγής </w:t>
            </w:r>
          </w:p>
        </w:tc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18788B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A24682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18788B"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.2</w:t>
            </w:r>
          </w:p>
        </w:tc>
        <w:tc>
          <w:tcPr>
            <w:tcW w:w="279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7A5FB1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 xml:space="preserve">Εισαγωγή πληροφοριών και πάτημα </w:t>
            </w:r>
            <w:r w:rsidR="009A6C53">
              <w:rPr>
                <w:rFonts w:ascii="Times New Roman" w:hAnsi="Times New Roman" w:cs="Times New Roman"/>
                <w:sz w:val="24"/>
                <w:szCs w:val="24"/>
              </w:rPr>
              <w:t>αποθήκευσης</w:t>
            </w:r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7A5FB1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Πέρασμα των δεδομένων στη βάση και κλείσιμο της φόρμας εισαγωγής</w:t>
            </w:r>
          </w:p>
        </w:tc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18788B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3E03D9" w:rsidRDefault="00A24682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  <w:r w:rsidR="0018788B"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.3</w:t>
            </w:r>
          </w:p>
        </w:tc>
        <w:tc>
          <w:tcPr>
            <w:tcW w:w="279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 xml:space="preserve">Επιλογή εκθέματος </w:t>
            </w:r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>Εμφάνιση Κουμπιού Εισαγωγής</w:t>
            </w:r>
          </w:p>
        </w:tc>
        <w:tc>
          <w:tcPr>
            <w:tcW w:w="2070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</w:tbl>
    <w:p w:rsidR="0018788B" w:rsidRPr="003E03D9" w:rsidRDefault="0018788B" w:rsidP="0018788B">
      <w:pPr>
        <w:rPr>
          <w:rFonts w:ascii="Times New Roman" w:hAnsi="Times New Roman" w:cs="Times New Roman"/>
          <w:sz w:val="24"/>
          <w:szCs w:val="24"/>
        </w:rPr>
      </w:pPr>
    </w:p>
    <w:p w:rsidR="0018788B" w:rsidRPr="003E03D9" w:rsidRDefault="0018788B" w:rsidP="0018788B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8" w:type="dxa"/>
        <w:tblLayout w:type="fixed"/>
        <w:tblLook w:val="0000"/>
      </w:tblPr>
      <w:tblGrid>
        <w:gridCol w:w="712"/>
        <w:gridCol w:w="2797"/>
        <w:gridCol w:w="2886"/>
        <w:gridCol w:w="2063"/>
        <w:gridCol w:w="1015"/>
      </w:tblGrid>
      <w:tr w:rsidR="0018788B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18788B" w:rsidRPr="003E03D9" w:rsidRDefault="009A6C53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18788B"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TestCase</w:t>
            </w:r>
            <w:proofErr w:type="spellEnd"/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CC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788B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Test</w:t>
            </w:r>
            <w:proofErr w:type="spellEnd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#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Tasks</w:t>
            </w:r>
            <w:proofErr w:type="spellEnd"/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ExpectedResult</w:t>
            </w:r>
            <w:proofErr w:type="spellEnd"/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Notes</w:t>
            </w:r>
            <w:proofErr w:type="spellEnd"/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Pass</w:t>
            </w:r>
            <w:proofErr w:type="spellEnd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/</w:t>
            </w: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Fail</w:t>
            </w:r>
            <w:proofErr w:type="spellEnd"/>
          </w:p>
        </w:tc>
      </w:tr>
      <w:tr w:rsidR="0018788B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3E03D9" w:rsidRDefault="009A6C53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18788B"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.1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3E03D9" w:rsidRDefault="009A6C53" w:rsidP="009A6C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 xml:space="preserve">Πάτημα κουμπιού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Επεξεργασίας εκθέματος</w:t>
            </w:r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9A6C53" w:rsidRDefault="009A6C53" w:rsidP="009A6C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Ερώτηση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καιαίθουσας εκθέματος</w:t>
            </w:r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</w:tcPr>
          <w:p w:rsidR="0018788B" w:rsidRPr="009A6C53" w:rsidRDefault="00351BA1" w:rsidP="00691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="009A6C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</w:t>
            </w:r>
          </w:p>
        </w:tc>
      </w:tr>
      <w:tr w:rsidR="009A6C53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9A6C53" w:rsidRDefault="009A6C53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4.2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9A6C53" w:rsidRPr="00351BA1" w:rsidRDefault="00351BA1" w:rsidP="00351B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 xml:space="preserve">Εισαγωγή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id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και αίθουσας</w:t>
            </w:r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9A6C53" w:rsidRPr="003E03D9" w:rsidRDefault="00351BA1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Εμφάνιση φόρμας με τα στοιχεία του εκθέματος.</w:t>
            </w:r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9A6C53" w:rsidRPr="003E03D9" w:rsidRDefault="009A6C53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</w:tcPr>
          <w:p w:rsidR="009A6C53" w:rsidRPr="00351BA1" w:rsidRDefault="00351BA1" w:rsidP="00691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  <w:tr w:rsidR="00351BA1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351BA1" w:rsidRPr="00351BA1" w:rsidRDefault="00351BA1" w:rsidP="00691F6B">
            <w:pP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4.3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351BA1" w:rsidRPr="003E03D9" w:rsidRDefault="00351BA1" w:rsidP="00351B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Αλλαγή</w:t>
            </w: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 xml:space="preserve"> πληροφοριών και πάτημα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αποθήκευσης</w:t>
            </w:r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351BA1" w:rsidRDefault="00DD5EC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Αλλαγή</w:t>
            </w:r>
            <w:r w:rsidR="00351BA1">
              <w:rPr>
                <w:rFonts w:ascii="Times New Roman" w:hAnsi="Times New Roman" w:cs="Times New Roman"/>
                <w:sz w:val="24"/>
                <w:szCs w:val="24"/>
              </w:rPr>
              <w:t xml:space="preserve"> των δεδομένων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για το έκθεμα </w:t>
            </w:r>
            <w:r w:rsidR="00351BA1">
              <w:rPr>
                <w:rFonts w:ascii="Times New Roman" w:hAnsi="Times New Roman" w:cs="Times New Roman"/>
                <w:sz w:val="24"/>
                <w:szCs w:val="24"/>
              </w:rPr>
              <w:t>στη βάση και κλείσιμο της φόρμας εισαγωγής</w:t>
            </w:r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351BA1" w:rsidRPr="003E03D9" w:rsidRDefault="00351BA1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</w:tcPr>
          <w:p w:rsidR="00351BA1" w:rsidRPr="00DD5ECB" w:rsidRDefault="00DD5ECB" w:rsidP="00691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:rsidR="0018788B" w:rsidRPr="003E03D9" w:rsidRDefault="0018788B" w:rsidP="0018788B">
      <w:pPr>
        <w:rPr>
          <w:rFonts w:ascii="Times New Roman" w:hAnsi="Times New Roman" w:cs="Times New Roman"/>
          <w:sz w:val="24"/>
          <w:szCs w:val="24"/>
        </w:rPr>
      </w:pPr>
    </w:p>
    <w:p w:rsidR="0018788B" w:rsidRPr="003E03D9" w:rsidRDefault="0018788B" w:rsidP="0018788B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8" w:type="dxa"/>
        <w:tblLayout w:type="fixed"/>
        <w:tblLook w:val="0000"/>
      </w:tblPr>
      <w:tblGrid>
        <w:gridCol w:w="712"/>
        <w:gridCol w:w="2797"/>
        <w:gridCol w:w="2886"/>
        <w:gridCol w:w="2063"/>
        <w:gridCol w:w="1015"/>
      </w:tblGrid>
      <w:tr w:rsidR="0018788B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18788B" w:rsidRPr="003E03D9" w:rsidRDefault="00351BA1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5</w:t>
            </w:r>
            <w:r w:rsidR="0018788B"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TestCase</w:t>
            </w:r>
            <w:proofErr w:type="spellEnd"/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CC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18788B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Test</w:t>
            </w:r>
            <w:proofErr w:type="spellEnd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#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Tasks</w:t>
            </w:r>
            <w:proofErr w:type="spellEnd"/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ExpectedResult</w:t>
            </w:r>
            <w:proofErr w:type="spellEnd"/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Notes</w:t>
            </w:r>
            <w:proofErr w:type="spellEnd"/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Pass</w:t>
            </w:r>
            <w:proofErr w:type="spellEnd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/</w:t>
            </w: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Fail</w:t>
            </w:r>
            <w:proofErr w:type="spellEnd"/>
          </w:p>
        </w:tc>
      </w:tr>
      <w:tr w:rsidR="0018788B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3E03D9" w:rsidRDefault="00DD5EC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5</w:t>
            </w:r>
            <w:r w:rsidR="0018788B"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.1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3E03D9" w:rsidRDefault="00DD5ECB" w:rsidP="00DD5E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 xml:space="preserve">Πάτημα κουμπιού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Διαγραφής εκθέματος</w:t>
            </w:r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3E03D9" w:rsidRDefault="00DD5ECB" w:rsidP="00DD5E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Ερώτηση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εκθέματος</w:t>
            </w:r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</w:tcPr>
          <w:p w:rsidR="0018788B" w:rsidRPr="003E03D9" w:rsidRDefault="0018788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  <w:tr w:rsidR="00DD5ECB" w:rsidRPr="003E03D9" w:rsidTr="00691F6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DD5ECB" w:rsidRPr="00DD5ECB" w:rsidRDefault="00DD5ECB" w:rsidP="00691F6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5.2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DD5ECB" w:rsidRPr="00DD5ECB" w:rsidRDefault="00DD5ECB" w:rsidP="00DD5E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 xml:space="preserve">Εισαγωγή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και πάτημα οκ</w:t>
            </w:r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DD5ECB" w:rsidRDefault="00DD5ECB" w:rsidP="00DD5E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Διαγραφή του εκθέματος από τη βάση</w:t>
            </w:r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DD5ECB" w:rsidRPr="003E03D9" w:rsidRDefault="00DD5ECB" w:rsidP="00691F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</w:tcPr>
          <w:p w:rsidR="00DD5ECB" w:rsidRPr="00DD5ECB" w:rsidRDefault="00DD5ECB" w:rsidP="00691F6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</w:t>
            </w:r>
          </w:p>
        </w:tc>
      </w:tr>
    </w:tbl>
    <w:p w:rsidR="0018788B" w:rsidRPr="003E03D9" w:rsidRDefault="0018788B" w:rsidP="0018788B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Ind w:w="108" w:type="dxa"/>
        <w:tblLayout w:type="fixed"/>
        <w:tblLook w:val="0000"/>
      </w:tblPr>
      <w:tblGrid>
        <w:gridCol w:w="712"/>
        <w:gridCol w:w="2797"/>
        <w:gridCol w:w="2886"/>
        <w:gridCol w:w="2063"/>
        <w:gridCol w:w="1015"/>
      </w:tblGrid>
      <w:tr w:rsidR="00DD5ECB" w:rsidRPr="003E03D9" w:rsidTr="004F7C1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DD5ECB" w:rsidRPr="003E03D9" w:rsidRDefault="00DD5ECB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6</w:t>
            </w:r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DD5ECB" w:rsidRPr="003E03D9" w:rsidRDefault="00DD5ECB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TestCase</w:t>
            </w:r>
            <w:proofErr w:type="spellEnd"/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DD5ECB" w:rsidRPr="003E03D9" w:rsidRDefault="00DD5ECB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99CCFF"/>
          </w:tcPr>
          <w:p w:rsidR="00DD5ECB" w:rsidRPr="003E03D9" w:rsidRDefault="00DD5ECB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99CCFF"/>
          </w:tcPr>
          <w:p w:rsidR="00DD5ECB" w:rsidRPr="003E03D9" w:rsidRDefault="00DD5ECB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D5ECB" w:rsidRPr="003E03D9" w:rsidTr="004F7C1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DD5ECB" w:rsidRPr="003E03D9" w:rsidRDefault="00DD5ECB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Test</w:t>
            </w:r>
            <w:proofErr w:type="spellEnd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#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DD5ECB" w:rsidRPr="003E03D9" w:rsidRDefault="00DD5ECB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Tasks</w:t>
            </w:r>
            <w:proofErr w:type="spellEnd"/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DD5ECB" w:rsidRPr="003E03D9" w:rsidRDefault="00DD5ECB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ExpectedResult</w:t>
            </w:r>
            <w:proofErr w:type="spellEnd"/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auto"/>
          </w:tcPr>
          <w:p w:rsidR="00DD5ECB" w:rsidRPr="003E03D9" w:rsidRDefault="00DD5ECB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Notes</w:t>
            </w:r>
            <w:proofErr w:type="spellEnd"/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auto"/>
          </w:tcPr>
          <w:p w:rsidR="00DD5ECB" w:rsidRPr="003E03D9" w:rsidRDefault="00DD5ECB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Pass</w:t>
            </w:r>
            <w:proofErr w:type="spellEnd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/</w:t>
            </w:r>
            <w:proofErr w:type="spellStart"/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Fail</w:t>
            </w:r>
            <w:proofErr w:type="spellEnd"/>
          </w:p>
        </w:tc>
      </w:tr>
      <w:tr w:rsidR="00DD5ECB" w:rsidRPr="003E03D9" w:rsidTr="004F7C1B">
        <w:tc>
          <w:tcPr>
            <w:tcW w:w="712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DD5ECB" w:rsidRPr="003E03D9" w:rsidRDefault="00DD5ECB" w:rsidP="004F7C1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6</w:t>
            </w:r>
            <w:r w:rsidRPr="003E03D9">
              <w:rPr>
                <w:rFonts w:ascii="Times New Roman" w:hAnsi="Times New Roman" w:cs="Times New Roman"/>
                <w:b/>
                <w:sz w:val="24"/>
                <w:szCs w:val="24"/>
              </w:rPr>
              <w:t>.1</w:t>
            </w:r>
          </w:p>
        </w:tc>
        <w:tc>
          <w:tcPr>
            <w:tcW w:w="2797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DD5ECB" w:rsidRPr="00DD5ECB" w:rsidRDefault="00DD5ECB" w:rsidP="00DD5EC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E03D9">
              <w:rPr>
                <w:rFonts w:ascii="Times New Roman" w:hAnsi="Times New Roman" w:cs="Times New Roman"/>
                <w:sz w:val="24"/>
                <w:szCs w:val="24"/>
              </w:rPr>
              <w:t xml:space="preserve">Πάτημα κουμπιού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Τερματισμού</w:t>
            </w:r>
          </w:p>
        </w:tc>
        <w:tc>
          <w:tcPr>
            <w:tcW w:w="2886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DD5ECB" w:rsidRPr="003E03D9" w:rsidRDefault="00DD5ECB" w:rsidP="004F7C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Τερματισμός Συστήματος</w:t>
            </w:r>
          </w:p>
        </w:tc>
        <w:tc>
          <w:tcPr>
            <w:tcW w:w="2063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</w:tcBorders>
            <w:shd w:val="clear" w:color="auto" w:fill="FFFFFF"/>
          </w:tcPr>
          <w:p w:rsidR="00DD5ECB" w:rsidRPr="003E03D9" w:rsidRDefault="00DD5ECB" w:rsidP="004F7C1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C0C0C0"/>
              <w:left w:val="single" w:sz="4" w:space="0" w:color="C0C0C0"/>
              <w:bottom w:val="single" w:sz="4" w:space="0" w:color="C0C0C0"/>
              <w:right w:val="single" w:sz="4" w:space="0" w:color="C0C0C0"/>
            </w:tcBorders>
            <w:shd w:val="clear" w:color="auto" w:fill="FFFFFF"/>
          </w:tcPr>
          <w:p w:rsidR="00DD5ECB" w:rsidRPr="003E03D9" w:rsidRDefault="00DD5ECB" w:rsidP="004F7C1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E03D9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  <w:proofErr w:type="spellEnd"/>
          </w:p>
        </w:tc>
      </w:tr>
    </w:tbl>
    <w:p w:rsidR="0018788B" w:rsidRDefault="0018788B" w:rsidP="0018788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D5ECB" w:rsidRPr="00DD5ECB" w:rsidRDefault="00DD5ECB" w:rsidP="0018788B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42095" w:rsidRDefault="00C42095" w:rsidP="00C42095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C42095" w:rsidRDefault="00C42095" w:rsidP="00C42095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C42095" w:rsidRDefault="00C42095" w:rsidP="00C42095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C42095" w:rsidRDefault="00C42095" w:rsidP="00C42095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C42095" w:rsidRDefault="00C42095" w:rsidP="00C42095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C42095" w:rsidRDefault="00C42095" w:rsidP="00C42095">
      <w:pPr>
        <w:keepNext/>
        <w:keepLines/>
        <w:spacing w:before="480" w:after="0"/>
        <w:jc w:val="center"/>
        <w:outlineLvl w:val="0"/>
        <w:rPr>
          <w:rFonts w:ascii="Times New Roman" w:eastAsia="Times New Roman" w:hAnsi="Times New Roman" w:cs="Times New Roman"/>
          <w:b/>
          <w:bCs/>
          <w:sz w:val="40"/>
          <w:szCs w:val="40"/>
          <w:lang w:eastAsia="hi-IN" w:bidi="hi-IN"/>
        </w:rPr>
      </w:pPr>
    </w:p>
    <w:p w:rsidR="00C42095" w:rsidRDefault="00C42095" w:rsidP="004F7C1B">
      <w:pPr>
        <w:pStyle w:val="1"/>
        <w:jc w:val="center"/>
        <w:rPr>
          <w:rFonts w:eastAsia="Times New Roman"/>
          <w:lang w:eastAsia="hi-IN" w:bidi="hi-IN"/>
        </w:rPr>
      </w:pPr>
      <w:bookmarkStart w:id="113" w:name="_Toc378287530"/>
      <w:proofErr w:type="spellStart"/>
      <w:r w:rsidRPr="00646DF6">
        <w:rPr>
          <w:rFonts w:eastAsia="Times New Roman"/>
          <w:lang w:eastAsia="hi-IN" w:bidi="hi-IN"/>
        </w:rPr>
        <w:t>Κεφάλαιο</w:t>
      </w:r>
      <w:proofErr w:type="spellEnd"/>
      <w:r w:rsidRPr="00646DF6">
        <w:rPr>
          <w:rFonts w:eastAsia="Times New Roman"/>
          <w:lang w:eastAsia="hi-IN" w:bidi="hi-IN"/>
        </w:rPr>
        <w:t xml:space="preserve"> 5</w:t>
      </w:r>
      <w:r w:rsidRPr="00646DF6">
        <w:rPr>
          <w:rFonts w:eastAsia="Times New Roman"/>
          <w:vertAlign w:val="superscript"/>
          <w:lang w:eastAsia="hi-IN" w:bidi="hi-IN"/>
        </w:rPr>
        <w:t>ο</w:t>
      </w:r>
      <w:bookmarkStart w:id="114" w:name="_Toc348295509"/>
      <w:bookmarkEnd w:id="113"/>
    </w:p>
    <w:p w:rsidR="00C42095" w:rsidRPr="00646DF6" w:rsidRDefault="00C42095" w:rsidP="004F7C1B">
      <w:pPr>
        <w:pStyle w:val="1"/>
        <w:jc w:val="center"/>
        <w:rPr>
          <w:lang w:eastAsia="hi-IN" w:bidi="hi-IN"/>
        </w:rPr>
      </w:pPr>
      <w:bookmarkStart w:id="115" w:name="_Toc378287531"/>
      <w:proofErr w:type="spellStart"/>
      <w:r w:rsidRPr="00646DF6">
        <w:rPr>
          <w:lang w:eastAsia="hi-IN" w:bidi="hi-IN"/>
        </w:rPr>
        <w:t>Κώδικας</w:t>
      </w:r>
      <w:bookmarkEnd w:id="114"/>
      <w:bookmarkEnd w:id="115"/>
      <w:proofErr w:type="spellEnd"/>
    </w:p>
    <w:p w:rsidR="00C42095" w:rsidRDefault="00C42095" w:rsidP="00C42095">
      <w:pPr>
        <w:tabs>
          <w:tab w:val="left" w:pos="1038"/>
        </w:tabs>
        <w:rPr>
          <w:sz w:val="28"/>
          <w:szCs w:val="28"/>
        </w:rPr>
      </w:pPr>
    </w:p>
    <w:p w:rsidR="00C42095" w:rsidRDefault="00C42095" w:rsidP="00C4209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42095" w:rsidRDefault="00C42095" w:rsidP="00C42095">
      <w:pPr>
        <w:tabs>
          <w:tab w:val="left" w:pos="103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AppGui.java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awt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.*;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awt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event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ActionEvent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awt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event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ActionListener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.*;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ImageIcon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JOptionPane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JPanel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SwingConstants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com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mysql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jdbc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PreparedStatement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publicclass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AppGui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ResultSet</w:t>
      </w:r>
      <w:proofErr w:type="spellEnd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result 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private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</w:t>
      </w:r>
      <w:proofErr w:type="spellEnd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  <w:t>/**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  <w:t xml:space="preserve">     * Launch the application.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  <w:t xml:space="preserve">     */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publicstaticvoid</w:t>
      </w:r>
      <w:proofErr w:type="spellEnd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main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String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[]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args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EventQueue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invokeLater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Runnable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(){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publicvoid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run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(){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try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AppGui</w:t>
      </w:r>
      <w:proofErr w:type="spellEnd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window 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AppGui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window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setVisible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true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catch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Exception 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printStackTrace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  <w:t>/**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  <w:t xml:space="preserve">     * Create the application.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  <w:t xml:space="preserve">     */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AppGui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(){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initialize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  <w:t>/**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  <w:t xml:space="preserve">     * Initialize the contents of the frame.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  <w:t xml:space="preserve">     */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privatevoid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initialize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(){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// </w:t>
      </w:r>
      <w:proofErr w:type="spellStart"/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kentrikogui</w:t>
      </w:r>
      <w:proofErr w:type="spellEnd"/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200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200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580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700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setResizable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false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setDefaultCloseOperation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EXIT_ON_CLOSE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ImageIconmuseumImage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ImageIcon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"museum.jpg"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setLayout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JLabellblNewLabel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""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lblNewLabel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34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28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529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430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lblNewLabel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setIcon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museumImage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lblNewLabel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JButtonekthemaButton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proofErr w:type="spellStart"/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ΕπιλογήΕκθέματος</w:t>
      </w:r>
      <w:proofErr w:type="spellEnd"/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ekthemaButton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addActionListener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ActionListener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(){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lastRenderedPageBreak/>
        <w:t>publicvoid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actionPerformed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ActionEvent</w:t>
      </w:r>
      <w:proofErr w:type="spellEnd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  String s1 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JOptionPane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showInputDialog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ΕισάγετεαριθμόΑίθουσας</w:t>
      </w:r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""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JOptionPane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QUESTION_MESSAGE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int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aithousa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Integer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parseInt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s1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  String s2 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JOptionPane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showInputDialog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ΕισάγετεαριθμόΕκθέματος</w:t>
      </w:r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""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JOptionPane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QUESTION_MESSAGE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int</w:t>
      </w:r>
      <w:proofErr w:type="spellEnd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id 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Integer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parseInt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s2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  User user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User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try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user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userBrowse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id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aithousa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</w:t>
      </w:r>
      <w:proofErr w:type="spellStart"/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pairnei</w:t>
      </w:r>
      <w:proofErr w:type="spellEnd"/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 to </w:t>
      </w:r>
      <w:proofErr w:type="spellStart"/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apotelesmatou</w:t>
      </w:r>
      <w:proofErr w:type="spellEnd"/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 query </w:t>
      </w:r>
      <w:proofErr w:type="spellStart"/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meswthsuserBrowse</w:t>
      </w:r>
      <w:proofErr w:type="spellEnd"/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catch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Exception e1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 TODO Auto-generated catch block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e1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printStackTrace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JFrameimfoFrame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proofErr w:type="spellStart"/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ΠληροφορίεςΕκθέματος</w:t>
      </w:r>
      <w:proofErr w:type="spellEnd"/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imfoFrame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setLayout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imfoFrame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setVisible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true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imfoFrame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setSize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720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750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imfoFrame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setDefaultCloseOperation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DISPOSE_ON_CLOSE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try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while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next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()){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JPanel</w:t>
      </w:r>
      <w:proofErr w:type="spellEnd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panel 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JPanel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panel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40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633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444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imfoFrame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panel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label 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ImageIcon</w:t>
      </w:r>
      <w:proofErr w:type="spellEnd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image 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ImageIcon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getString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setIcon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image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panel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label2 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getString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de-DE" w:eastAsia="el-GR"/>
        </w:rPr>
      </w:pP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de-DE" w:eastAsia="el-GR"/>
        </w:rPr>
        <w:t>label2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DE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de-DE" w:eastAsia="el-GR"/>
        </w:rPr>
        <w:t>setFont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DE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DE" w:eastAsia="el-GR"/>
        </w:rPr>
        <w:t>new</w:t>
      </w:r>
      <w:proofErr w:type="spellEnd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de-DE" w:eastAsia="el-GR"/>
        </w:rPr>
        <w:t xml:space="preserve"> Font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DE" w:eastAsia="el-GR"/>
        </w:rPr>
        <w:t>(</w:t>
      </w:r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de-DE" w:eastAsia="el-GR"/>
        </w:rPr>
        <w:t>"Tahoma"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DE" w:eastAsia="el-GR"/>
        </w:rPr>
        <w:t>,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de-DE" w:eastAsia="el-GR"/>
        </w:rPr>
        <w:t>Font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DE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de-DE" w:eastAsia="el-GR"/>
        </w:rPr>
        <w:t>BOLD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DE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de-DE" w:eastAsia="el-GR"/>
        </w:rPr>
        <w:t>14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DE" w:eastAsia="el-GR"/>
        </w:rPr>
        <w:t>));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label2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100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487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254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imfoFrame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label2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label3 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"&lt;html&gt;"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getString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4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)+</w:t>
      </w:r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"&lt;/html&gt;"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//html </w:t>
      </w:r>
      <w:proofErr w:type="spellStart"/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gianamporeinaallazeigrammh</w:t>
      </w:r>
      <w:proofErr w:type="spellEnd"/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 me &lt;</w:t>
      </w:r>
      <w:proofErr w:type="spellStart"/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br</w:t>
      </w:r>
      <w:proofErr w:type="spellEnd"/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&gt; to text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label3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100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540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447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134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label3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setOpaque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true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label3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setBackground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Color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LIGHT_GRAY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label3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setVerticalAlignment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SwingConstants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TOP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imfoFrame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label3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catch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SQLException</w:t>
      </w:r>
      <w:proofErr w:type="spellEnd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e1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 TODO Auto-generated catch block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e1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printStackTrace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ekthemaButton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190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479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214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58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ekthemaButton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JButtonadminButton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proofErr w:type="spellStart"/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ΕίσοδοςΔιαχειριστή</w:t>
      </w:r>
      <w:proofErr w:type="spellEnd"/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adminButton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addActionListener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ActionListener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(){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publicvoid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actionPerformed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ActionEvent</w:t>
      </w:r>
      <w:proofErr w:type="spellEnd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LoginFrame</w:t>
      </w:r>
      <w:proofErr w:type="spellEnd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frame1 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LoginFrame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</w:t>
      </w:r>
      <w:proofErr w:type="spellStart"/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anoigmatou</w:t>
      </w:r>
      <w:proofErr w:type="spellEnd"/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 frame </w:t>
      </w:r>
      <w:proofErr w:type="spellStart"/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gia</w:t>
      </w:r>
      <w:proofErr w:type="spellEnd"/>
      <w:r w:rsidRPr="00C9520E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 to log in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frame1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setVisible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true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lastRenderedPageBreak/>
        <w:t>adminButton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setIcon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ImageIcon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"icon_admin.png"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adminButton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341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587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205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C9520E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58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frame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C9520E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adminButton</w:t>
      </w:r>
      <w:proofErr w:type="spellEnd"/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C9520E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C9520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Default="00C42095" w:rsidP="00C42095">
      <w:pPr>
        <w:tabs>
          <w:tab w:val="left" w:pos="1038"/>
        </w:tabs>
        <w:rPr>
          <w:sz w:val="28"/>
          <w:szCs w:val="28"/>
          <w:lang w:val="en-US"/>
        </w:rPr>
      </w:pPr>
    </w:p>
    <w:p w:rsidR="00C42095" w:rsidRDefault="00C42095" w:rsidP="00C42095">
      <w:pPr>
        <w:tabs>
          <w:tab w:val="left" w:pos="1038"/>
        </w:tabs>
        <w:rPr>
          <w:sz w:val="28"/>
          <w:szCs w:val="28"/>
          <w:lang w:val="en-US"/>
        </w:rPr>
      </w:pPr>
    </w:p>
    <w:p w:rsidR="00C42095" w:rsidRDefault="00C42095" w:rsidP="00C42095">
      <w:pPr>
        <w:tabs>
          <w:tab w:val="left" w:pos="103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AdminGui.java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awt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.*;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JOptionPane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JPanel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SwingConstants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border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EmptyBorder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awt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event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ActionListener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awt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event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ActionEvent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ResultSet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SQLException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publicclass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AdminGui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extends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private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JButtonbtnNewButton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private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JPanelcontentPane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ResultSet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result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int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aithousa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String name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String 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plirofories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String image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  <w:t>/**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  <w:t xml:space="preserve">     * Create the frame.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  <w:t xml:space="preserve">     */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AdminGui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setTitle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setDefaultCloseOperation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DISPOSE_ON_CLOSE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100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100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468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500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JPanel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contentPane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setBorder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EmptyBorder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contentPane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setLayout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//########################### 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eisagwgh</w:t>
      </w:r>
      <w:proofErr w:type="spellEnd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 ek8ematos ####################################       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JButtonbtnNewButton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proofErr w:type="spellStart"/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ΕισαγωγήΕκθέματος</w:t>
      </w:r>
      <w:proofErr w:type="spellEnd"/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btnNewButton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addActionListener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ActionListener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publicvoid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actionPerformed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ActionEvent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final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JFrameinsertFrame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proofErr w:type="spellStart"/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ΠληροφορίεςΕκθέματος</w:t>
      </w:r>
      <w:proofErr w:type="spellEnd"/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insertFrame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setVisible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true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insertFrame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setSize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450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550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insertFrame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setDefaultCloseOperation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DISPOSE_ON_CLOSE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insertFrame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setLayout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label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"id:"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46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88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final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JTextFieldjt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lastRenderedPageBreak/>
        <w:t>jt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165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46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135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label2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Όνομα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:"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107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88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final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jt2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165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107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135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label3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Αίθουσα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:"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label3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148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88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final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jt3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jt3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165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152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135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label4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Εικόνα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:"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label4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199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88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final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jt4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10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jt4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165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199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135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label5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Πληροφορίες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:"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266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88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final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jt5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35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145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252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230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87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button1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Αποθήκευση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button1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133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377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117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36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insertFrame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insertFrame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insertFrame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insertFrame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insertFrame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label3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insertFrame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jt3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insertFrame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label4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insertFrame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jt4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insertFrame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insertFrame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insertFrame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button1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button1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addActionListener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ActionListener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publicvoid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actionPerformed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ActionEvent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patimakoumpiougia</w:t>
      </w:r>
      <w:proofErr w:type="spellEnd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 apo8hkeysh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insertFrame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dispose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Integer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parseInt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getText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name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jt2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getText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aithousa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Integer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parseInt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jt3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getText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plirofories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jt5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getText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image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jt4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getText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          Administrator admin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Administrator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try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adminInsert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name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aithousa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plirofories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image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//apo8hkeysh 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meswthsadminInsert</w:t>
      </w:r>
      <w:proofErr w:type="spellEnd"/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catch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Exception e1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 TODO Auto-generated catch block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printStackTrace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//#####################################################################################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btnNewButton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129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189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contentPane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btnNewButton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//######################### Epe3ergasia###############################################      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btnNewButton1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ΕπεξεργασίαΕκθέματος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lastRenderedPageBreak/>
        <w:t>btnNewButton1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addActionListener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ActionListener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publicvoid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actionPerformed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ActionEvent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  String temp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JOptionPane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showInputDialog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l-GR"/>
        </w:rPr>
      </w:pP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"Εισάγετε το id του εκθέματος"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l-GR"/>
        </w:rPr>
        <w:t>,</w:t>
      </w:r>
    </w:p>
    <w:p w:rsidR="00C42095" w:rsidRPr="005323B9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5323B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""</w:t>
      </w: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</w:p>
    <w:p w:rsidR="00C42095" w:rsidRPr="005323B9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JOptionPane</w:t>
      </w: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QUESTION_MESSAGE</w:t>
      </w:r>
      <w:proofErr w:type="spellEnd"/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5323B9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5323B9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int</w:t>
      </w:r>
      <w:proofErr w:type="spellEnd"/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id1</w:t>
      </w: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Integer</w:t>
      </w: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parseInt</w:t>
      </w:r>
      <w:proofErr w:type="spellEnd"/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temp</w:t>
      </w: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5323B9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temp</w:t>
      </w: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JOptionPane</w:t>
      </w: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showInputDialog</w:t>
      </w:r>
      <w:proofErr w:type="spellEnd"/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5323B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</w:p>
    <w:p w:rsidR="00C42095" w:rsidRPr="005323B9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5323B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Εισάγετε</w:t>
      </w:r>
      <w:r w:rsidRPr="005323B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 xml:space="preserve"> 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την</w:t>
      </w:r>
      <w:r w:rsidRPr="005323B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 xml:space="preserve"> 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αίθουσα</w:t>
      </w:r>
      <w:r w:rsidRPr="005323B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 xml:space="preserve"> 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του</w:t>
      </w:r>
      <w:r w:rsidRPr="005323B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 xml:space="preserve"> 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εκθέματος</w:t>
      </w:r>
      <w:r w:rsidRPr="005323B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JOptionPane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QUESTION_MESSAGE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int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aithousa1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Integer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parseInt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temp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  Administrator admin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Administrator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try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adminBrowse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id1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aithousa1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pairnei</w:t>
      </w:r>
      <w:proofErr w:type="spellEnd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 to 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apotelesmatou</w:t>
      </w:r>
      <w:proofErr w:type="spellEnd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 query 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meswthsadminBrowse</w:t>
      </w:r>
      <w:proofErr w:type="spellEnd"/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catch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Exception e2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 TODO Auto-generated catch block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printStackTrace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final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JFrameeditFrame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proofErr w:type="spellStart"/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ΠληροφορίεςΕκθέματος</w:t>
      </w:r>
      <w:proofErr w:type="spellEnd"/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editFrame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setVisible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true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editFrame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setSize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450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550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editFrame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setDefaultCloseOperation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DISPOSE_ON_CLOSE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editFrame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setLayout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try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while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next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()){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label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"id:"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46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88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final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JTextFieldjt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getString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20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//topo8etei 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sto</w:t>
      </w:r>
      <w:proofErr w:type="spellEnd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 ka8e 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txtfiled</w:t>
      </w:r>
      <w:proofErr w:type="spellEnd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 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ta</w:t>
      </w:r>
      <w:proofErr w:type="spellEnd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 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stixiapouprepei</w:t>
      </w:r>
      <w:proofErr w:type="spellEnd"/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165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46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135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label2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Όνομα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:"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107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88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final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jt2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getString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20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165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107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135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label3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Αίθουσα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:"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label3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148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88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final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jt3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getString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3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20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jt3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165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152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135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label4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Εικόνα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:"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label4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199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88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final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jt4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getString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20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jt4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165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199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135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label5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Πληροφορίες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:"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266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88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final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jt5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getString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4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200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145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252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230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87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button1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Αποθήκευση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button1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133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377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117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36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editFrame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editFrame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lastRenderedPageBreak/>
        <w:t>editFrame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editFrame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editFrame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label3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editFrame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jt3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editFrame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label4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editFrame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jt4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editFrame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label5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editFrame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editFrame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getContentPane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button1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button1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addActionListener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ActionListener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publicvoid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actionPerformed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ActionEvent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patimakoumpiou</w:t>
      </w:r>
      <w:proofErr w:type="spellEnd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 apo8hkeyshs 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afouexoungineioialages</w:t>
      </w:r>
      <w:proofErr w:type="spellEnd"/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editFrame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dispose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Integer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parseInt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getText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name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jt2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getText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aithousa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Integer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parseInt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jt3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getText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());</w:t>
      </w:r>
    </w:p>
    <w:p w:rsidR="00C42095" w:rsidRPr="005323B9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plirofories</w:t>
      </w:r>
      <w:proofErr w:type="spellEnd"/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jt5</w:t>
      </w: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getText</w:t>
      </w: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5323B9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image</w:t>
      </w: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jt4</w:t>
      </w: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getText</w:t>
      </w: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                  Administrator admin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Administrator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try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adminDelete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diagrafhthspaliaseggrafhsapothn</w:t>
      </w:r>
      <w:proofErr w:type="spellEnd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 database 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meswthsadminDelete</w:t>
      </w:r>
      <w:proofErr w:type="spellEnd"/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catch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Exception e1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 TODO Auto-generated catch block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printStackTrace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try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adminInsert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id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name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aithousa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plirofories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image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//apouhkeyshtwnkainouriwnstoixiwnmeswthsadminInsert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catch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Exception e1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 TODO Auto-generated catch block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printStackTrace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catch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SQLException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 TODO Auto-generated catch block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printStackTrace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//########################################################################################  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btnNewButton1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129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135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189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contentPane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btnNewButton1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//############################## 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diagrafh</w:t>
      </w:r>
      <w:proofErr w:type="spellEnd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 ################################################          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btnNewButton2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ΔιαγραφήΕκθέματος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btnNewButton2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addActionListener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ActionListener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publicvoid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actionPerformed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ActionEvent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patimakoumpioudiagrafhs</w:t>
      </w:r>
      <w:proofErr w:type="spellEnd"/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  String temp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JOptionPane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showInputDialog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l-GR"/>
        </w:rPr>
      </w:pP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"Εισάγετε το id του εκθέματος"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l-GR"/>
        </w:rPr>
        <w:t>,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JOptionPane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QUESTION_MESSAGE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int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id1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Integer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parseInt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temp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  Administrator admin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Administrator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try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adminDelete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id1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diagrafhstoixiwnmeswthsadminDelete</w:t>
      </w:r>
      <w:proofErr w:type="spellEnd"/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catch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Exception e1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 TODO Auto-generated catch block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lastRenderedPageBreak/>
        <w:t>e1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printStackTrace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//##########################################################################################        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btnNewButton2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129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211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189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contentPane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btnNewButton2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//################################ </w:t>
      </w:r>
      <w:proofErr w:type="spellStart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termatismos</w:t>
      </w:r>
      <w:proofErr w:type="spellEnd"/>
      <w:r w:rsidRPr="007C0278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 ##############################################       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btnNewButton3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ΤερματισμόςΣυστήματος</w:t>
      </w:r>
      <w:r w:rsidRPr="007C0278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btnNewButton3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addActionListener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ActionListener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publicvoid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actionPerformed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ActionEvent</w:t>
      </w:r>
      <w:proofErr w:type="spellEnd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  Administrator admin 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7C027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Administrator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adminTurnOff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btnNewButton3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129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293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189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7C0278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52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7C0278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contentPane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proofErr w:type="spellEnd"/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7C0278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btnNewButton3</w:t>
      </w:r>
      <w:r w:rsidRPr="007C027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5323B9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5323B9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//############################################################################################      </w:t>
      </w:r>
    </w:p>
    <w:p w:rsidR="00C42095" w:rsidRPr="005323B9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5323B9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5323B9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5323B9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Default="00C42095" w:rsidP="00C42095">
      <w:pPr>
        <w:tabs>
          <w:tab w:val="left" w:pos="1038"/>
        </w:tabs>
        <w:rPr>
          <w:sz w:val="28"/>
          <w:szCs w:val="28"/>
          <w:lang w:val="en-US"/>
        </w:rPr>
      </w:pPr>
    </w:p>
    <w:p w:rsidR="00C42095" w:rsidRDefault="00C42095" w:rsidP="00C4209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C42095" w:rsidRDefault="00C42095" w:rsidP="00C42095">
      <w:pPr>
        <w:tabs>
          <w:tab w:val="left" w:pos="103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Administrator.java</w:t>
      </w:r>
    </w:p>
    <w:p w:rsidR="00C42095" w:rsidRDefault="00C42095" w:rsidP="00C42095">
      <w:pPr>
        <w:tabs>
          <w:tab w:val="left" w:pos="1038"/>
        </w:tabs>
        <w:rPr>
          <w:sz w:val="28"/>
          <w:szCs w:val="28"/>
          <w:lang w:val="en-US"/>
        </w:rPr>
      </w:pP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awt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event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ActionEvent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awt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event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ActionListener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A76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.*;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publicclass</w:t>
      </w:r>
      <w:proofErr w:type="spellEnd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Administrator </w:t>
      </w:r>
      <w:proofErr w:type="spellStart"/>
      <w:r w:rsidRPr="00A76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implements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ActionListener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publicvoid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adminTurnOn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(){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publicvoid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adminTurnOff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(){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System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exit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A76AA7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0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ResultSetadminBrowse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A76AA7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int</w:t>
      </w:r>
      <w:proofErr w:type="spellEnd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</w:t>
      </w:r>
      <w:proofErr w:type="spellStart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id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A76AA7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int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aithousa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</w:t>
      </w:r>
      <w:r w:rsidRPr="00A76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throws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Exception 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ResultSet</w:t>
      </w:r>
      <w:proofErr w:type="spellEnd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info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MySystem</w:t>
      </w:r>
      <w:proofErr w:type="spellEnd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sys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A76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MySystem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info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systemShowEkthema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id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aithousa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A76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return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info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publicboolean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adminDelete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A76AA7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int</w:t>
      </w:r>
      <w:proofErr w:type="spellEnd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id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</w:t>
      </w:r>
      <w:r w:rsidRPr="00A76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throws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Exception 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boolean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A76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false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MySystem</w:t>
      </w:r>
      <w:proofErr w:type="spellEnd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sys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A76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MySystem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systemDeleteEkthema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id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return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publicboolean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adminInsert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A76AA7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int</w:t>
      </w:r>
      <w:proofErr w:type="spellEnd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id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String </w:t>
      </w:r>
      <w:proofErr w:type="spellStart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onoma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A76AA7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int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aithousa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String </w:t>
      </w:r>
      <w:proofErr w:type="spellStart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plirofories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String image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</w:t>
      </w:r>
      <w:r w:rsidRPr="00A76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throws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Exception 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boolean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A76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false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MySystem</w:t>
      </w:r>
      <w:proofErr w:type="spellEnd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sys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A76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MySystem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systemSaveEkthema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id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onoma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aithousa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plirofories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image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return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@Override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A76AA7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publicvoid</w:t>
      </w:r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actionPerformed</w:t>
      </w:r>
      <w:proofErr w:type="spellEnd"/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ActionEvent</w:t>
      </w:r>
      <w:proofErr w:type="spellEnd"/>
      <w:r w:rsidRPr="00A76AA7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A76AA7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 TODO Auto-generated method stub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A76A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C42095" w:rsidRPr="00A76AA7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C42095" w:rsidRPr="005323B9" w:rsidRDefault="00C42095" w:rsidP="00C4209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484639" w:rsidRPr="005323B9" w:rsidRDefault="00484639" w:rsidP="0018788B">
      <w:pPr>
        <w:tabs>
          <w:tab w:val="left" w:pos="1038"/>
        </w:tabs>
        <w:rPr>
          <w:sz w:val="28"/>
          <w:szCs w:val="28"/>
          <w:lang w:val="en-US"/>
        </w:rPr>
      </w:pPr>
    </w:p>
    <w:p w:rsidR="00484639" w:rsidRPr="005323B9" w:rsidRDefault="00484639">
      <w:pPr>
        <w:rPr>
          <w:sz w:val="28"/>
          <w:szCs w:val="28"/>
          <w:lang w:val="en-US"/>
        </w:rPr>
      </w:pPr>
      <w:r w:rsidRPr="005323B9">
        <w:rPr>
          <w:sz w:val="28"/>
          <w:szCs w:val="28"/>
          <w:lang w:val="en-US"/>
        </w:rPr>
        <w:br w:type="page"/>
      </w:r>
    </w:p>
    <w:p w:rsidR="0018788B" w:rsidRPr="00484639" w:rsidRDefault="00484639" w:rsidP="0018788B">
      <w:pPr>
        <w:tabs>
          <w:tab w:val="left" w:pos="103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Database.java</w:t>
      </w:r>
    </w:p>
    <w:p w:rsidR="00484639" w:rsidRPr="005323B9" w:rsidRDefault="00484639" w:rsidP="0018788B">
      <w:pPr>
        <w:tabs>
          <w:tab w:val="left" w:pos="1038"/>
        </w:tabs>
        <w:rPr>
          <w:sz w:val="28"/>
          <w:szCs w:val="28"/>
          <w:lang w:val="en-US"/>
        </w:rPr>
      </w:pP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.*;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publicclass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Database 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Connection 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dbConnect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String host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String database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String user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String password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</w:t>
      </w: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throws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Exception 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String 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url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48463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""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try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url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48463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proofErr w:type="spellStart"/>
      <w:r w:rsidRPr="0048463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jdbc:mysql</w:t>
      </w:r>
      <w:proofErr w:type="spellEnd"/>
      <w:r w:rsidRPr="0048463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://"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host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48463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":3306/"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database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Connection con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DriverManager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getConnection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url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user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password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return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con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catch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SQLException</w:t>
      </w:r>
      <w:proofErr w:type="spellEnd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</w:t>
      </w:r>
    </w:p>
    <w:p w:rsidR="00484639" w:rsidRPr="004F7C1B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F7C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484639" w:rsidRPr="005323B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5323B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throw</w:t>
      </w:r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484639" w:rsidRPr="005323B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ResultSetdbRead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Connection con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String 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sqlStatement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</w:t>
      </w: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throws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Exception 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try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Statement 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cs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createStatement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String 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cutstr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sqlStatement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substring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484639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14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String 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sqlStCount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48463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"SELECT count(*) from "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cutstr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ResultSetsqlrs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cs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executeQuery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sqlStCount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sqlrs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next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String 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countstr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sqlrs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getObject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484639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).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toString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int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countint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Integer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parseInt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countstr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ResultSetsqls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if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countint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!=</w:t>
      </w:r>
      <w:r w:rsidRPr="00484639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0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sqls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cs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executeQuery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sqlStatement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return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sqls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catch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SQLException</w:t>
      </w:r>
      <w:proofErr w:type="spellEnd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System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out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println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48463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 xml:space="preserve">"Error executing </w:t>
      </w:r>
      <w:proofErr w:type="spellStart"/>
      <w:r w:rsidRPr="0048463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sql</w:t>
      </w:r>
      <w:proofErr w:type="spellEnd"/>
      <w:r w:rsidRPr="0048463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 xml:space="preserve"> statement "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throw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publicboolean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dbDelete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Connection con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String 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sqlStatement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</w:t>
      </w: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throws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Exception 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try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boolean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false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Statement 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cs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createStatement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cs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executeUpdate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sqlStatement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true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cs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close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return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catch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SQLException</w:t>
      </w:r>
      <w:proofErr w:type="spellEnd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System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out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println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48463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 xml:space="preserve">"Error executing </w:t>
      </w:r>
      <w:proofErr w:type="spellStart"/>
      <w:r w:rsidRPr="0048463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sql</w:t>
      </w:r>
      <w:proofErr w:type="spellEnd"/>
      <w:r w:rsidRPr="0048463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 xml:space="preserve"> statement"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throw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publicboolean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dbSave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Connection con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String 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sqlStatement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</w:t>
      </w: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throws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Exception 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try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boolean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false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Statement 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cs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createStatement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cs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executeUpdate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sqlStatement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true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cs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close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lastRenderedPageBreak/>
        <w:t>return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catch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SQLException</w:t>
      </w:r>
      <w:proofErr w:type="spellEnd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484639" w:rsidRPr="0048463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System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out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println</w:t>
      </w:r>
      <w:proofErr w:type="spellEnd"/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48463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 xml:space="preserve">"Error executing </w:t>
      </w:r>
      <w:proofErr w:type="spellStart"/>
      <w:r w:rsidRPr="0048463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sql</w:t>
      </w:r>
      <w:proofErr w:type="spellEnd"/>
      <w:r w:rsidRPr="00484639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 xml:space="preserve"> statement "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48463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</w:t>
      </w:r>
      <w:r w:rsidRPr="0048463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484639" w:rsidRPr="005323B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5323B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throw</w:t>
      </w:r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484639" w:rsidRPr="005323B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484639" w:rsidRPr="005323B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484639" w:rsidRPr="005323B9" w:rsidRDefault="00484639" w:rsidP="0048463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484639" w:rsidRDefault="00484639" w:rsidP="0018788B">
      <w:pPr>
        <w:tabs>
          <w:tab w:val="left" w:pos="1038"/>
        </w:tabs>
        <w:rPr>
          <w:sz w:val="28"/>
          <w:szCs w:val="28"/>
          <w:lang w:val="en-US"/>
        </w:rPr>
      </w:pPr>
    </w:p>
    <w:p w:rsidR="00325646" w:rsidRDefault="00325646" w:rsidP="0018788B">
      <w:pPr>
        <w:tabs>
          <w:tab w:val="left" w:pos="1038"/>
        </w:tabs>
        <w:rPr>
          <w:sz w:val="28"/>
          <w:szCs w:val="28"/>
          <w:lang w:val="en-US"/>
        </w:rPr>
      </w:pPr>
    </w:p>
    <w:p w:rsidR="00325646" w:rsidRDefault="00325646" w:rsidP="0018788B">
      <w:pPr>
        <w:tabs>
          <w:tab w:val="left" w:pos="103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LoginFrame.java</w:t>
      </w:r>
    </w:p>
    <w:p w:rsidR="00325646" w:rsidRDefault="00325646" w:rsidP="0018788B">
      <w:pPr>
        <w:tabs>
          <w:tab w:val="left" w:pos="1038"/>
        </w:tabs>
        <w:rPr>
          <w:sz w:val="28"/>
          <w:szCs w:val="28"/>
          <w:lang w:val="en-US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awt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.*;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JOptionPane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JPanel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border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EmptyBorder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javax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swing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JPasswordField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awt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event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ActionListener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awt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event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ActionEvent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.*;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publicclass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LoginFrame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extends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staticboolean</w:t>
      </w:r>
      <w:proofErr w:type="spellEnd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result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private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JPanelcontentPane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private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JTextFieldtextField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private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JPasswordFieldpasswordField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  <w:t>/**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  <w:t xml:space="preserve">     * Create the frame.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8080"/>
          <w:sz w:val="20"/>
          <w:szCs w:val="20"/>
          <w:lang w:val="en-US" w:eastAsia="el-GR"/>
        </w:rPr>
        <w:t xml:space="preserve">     */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LoginFrame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(){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setDefaultCloseOperation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JFrame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DISPOSE_ON_CLOSE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100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100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231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154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contentPane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JPanel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contentPane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setBorder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EmptyBorder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5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setContentPane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contentPane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contentPane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setLayout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de-DE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de-DE" w:eastAsia="el-GR"/>
        </w:rPr>
        <w:t>JLabeluserLabel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DE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de-DE" w:eastAsia="el-GR"/>
        </w:rPr>
        <w:t>new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de-DE" w:eastAsia="el-GR"/>
        </w:rPr>
        <w:t>JLabel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DE" w:eastAsia="el-GR"/>
        </w:rPr>
        <w:t>(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de-DE" w:eastAsia="el-GR"/>
        </w:rPr>
        <w:t>"User Name:"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de-DE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userLabel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10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24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91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14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contentPane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userLabel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JLabelpassLabel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JLabel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"Password:"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passLabel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10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49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91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14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contentPane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passLabel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textField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JTextField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textField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81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20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115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contentPane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textField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textField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setColumns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10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5323B9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passwordField</w:t>
      </w:r>
      <w:proofErr w:type="spellEnd"/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5323B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JPasswordField</w:t>
      </w:r>
      <w:proofErr w:type="spellEnd"/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lastRenderedPageBreak/>
        <w:t>passwordField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81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49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115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22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contentPane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passwordField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JButtonloginButton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JButton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"Login"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5323B9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loginButton</w:t>
      </w:r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addActionListener</w:t>
      </w:r>
      <w:proofErr w:type="spellEnd"/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5323B9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5323B9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ActionListener</w:t>
      </w:r>
      <w:proofErr w:type="spellEnd"/>
      <w:r w:rsidRPr="005323B9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(){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publicvoid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actionPerformed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ActionEvent</w:t>
      </w:r>
      <w:proofErr w:type="spellEnd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dispose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  String user 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textField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getText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        String pass 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passwordField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getText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MySystem</w:t>
      </w:r>
      <w:proofErr w:type="spellEnd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sys 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MySystem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try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systemAdminPassword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user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pass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catch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Exception e1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){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 TODO Auto-generated catch block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e1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printStackTrace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System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out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println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</w:t>
      </w:r>
      <w:proofErr w:type="spellStart"/>
      <w:r w:rsidRPr="00325646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Throwable</w:t>
      </w:r>
      <w:proofErr w:type="spellEnd"/>
      <w:r w:rsidRPr="00325646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 xml:space="preserve"> t = new </w:t>
      </w:r>
      <w:proofErr w:type="spellStart"/>
      <w:r w:rsidRPr="00325646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Throwable</w:t>
      </w:r>
      <w:proofErr w:type="spellEnd"/>
      <w:r w:rsidRPr="00325646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();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System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out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println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8000"/>
          <w:sz w:val="20"/>
          <w:szCs w:val="20"/>
          <w:lang w:val="en-US" w:eastAsia="el-GR"/>
        </w:rPr>
        <w:t>//trace(result);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if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==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true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AdminGui</w:t>
      </w:r>
      <w:proofErr w:type="spellEnd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frame2 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AdminGui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frame2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setVisible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true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else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JOptionPane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showMessageDialog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proofErr w:type="spellStart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eastAsia="el-GR"/>
        </w:rPr>
        <w:t>Λάθοςκωδικόςπρόσβασηςή</w:t>
      </w:r>
      <w:proofErr w:type="spellEnd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 xml:space="preserve"> username"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loginButton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setBounds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70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82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89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23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contentPane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add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loginButton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4F7C1B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F7C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325646" w:rsidRPr="004F7C1B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F7C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325646" w:rsidRDefault="00325646" w:rsidP="0018788B">
      <w:pPr>
        <w:tabs>
          <w:tab w:val="left" w:pos="1038"/>
        </w:tabs>
        <w:rPr>
          <w:sz w:val="28"/>
          <w:szCs w:val="28"/>
          <w:lang w:val="en-US"/>
        </w:rPr>
      </w:pPr>
    </w:p>
    <w:p w:rsidR="00325646" w:rsidRDefault="0032564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325646" w:rsidRDefault="00325646" w:rsidP="0018788B">
      <w:pPr>
        <w:tabs>
          <w:tab w:val="left" w:pos="103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MySystem.java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java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.*;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publicclass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MySystem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publicboolean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systemAdminPassword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String 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username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String</w:t>
      </w:r>
      <w:proofErr w:type="spellEnd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password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throws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Exception 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Database db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Database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String table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"admin"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String 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rslt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ResultSet</w:t>
      </w:r>
      <w:proofErr w:type="spellEnd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info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boolean</w:t>
      </w:r>
      <w:proofErr w:type="spellEnd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result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Connection 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newcon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dbConnect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proofErr w:type="spellStart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localhost"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"testdb"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"root</w:t>
      </w:r>
      <w:proofErr w:type="spellEnd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info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dbRead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newcon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"SELECT</w:t>
      </w:r>
      <w:proofErr w:type="spellEnd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 xml:space="preserve"> * from 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table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 where username='"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username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"' and password='"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password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"' 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if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info 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!=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while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info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next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())</w:t>
      </w:r>
    </w:p>
    <w:p w:rsidR="00325646" w:rsidRPr="004F7C1B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F7C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325646" w:rsidRPr="004F7C1B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4F7C1B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rslt</w:t>
      </w:r>
      <w:proofErr w:type="spellEnd"/>
      <w:r w:rsidRPr="004F7C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4F7C1B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info</w:t>
      </w:r>
      <w:r w:rsidRPr="004F7C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4F7C1B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getObject</w:t>
      </w:r>
      <w:proofErr w:type="spellEnd"/>
      <w:r w:rsidRPr="004F7C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4F7C1B">
        <w:rPr>
          <w:rFonts w:ascii="Courier New" w:eastAsia="Times New Roman" w:hAnsi="Courier New" w:cs="Courier New"/>
          <w:color w:val="FF8000"/>
          <w:sz w:val="20"/>
          <w:szCs w:val="20"/>
          <w:lang w:val="en-US" w:eastAsia="el-GR"/>
        </w:rPr>
        <w:t>1</w:t>
      </w:r>
      <w:r w:rsidRPr="004F7C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).</w:t>
      </w:r>
      <w:proofErr w:type="spellStart"/>
      <w:r w:rsidRPr="004F7C1B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toString</w:t>
      </w:r>
      <w:proofErr w:type="spellEnd"/>
      <w:r w:rsidRPr="004F7C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System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out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println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info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if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rslt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==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false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else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true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return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result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publicboolean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systemDeleteEkthema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int</w:t>
      </w:r>
      <w:proofErr w:type="spellEnd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id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throws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Exception 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boolean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false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Database db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Database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Connection 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newcon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dbConnect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proofErr w:type="spellStart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localhost"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"testdb"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"root</w:t>
      </w:r>
      <w:proofErr w:type="spellEnd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4F7C1B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F7C1B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String table</w:t>
      </w:r>
      <w:r w:rsidRPr="004F7C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4F7C1B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proofErr w:type="spellStart"/>
      <w:r w:rsidRPr="004F7C1B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ekthemata</w:t>
      </w:r>
      <w:proofErr w:type="spellEnd"/>
      <w:r w:rsidRPr="004F7C1B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4F7C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dbDelete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newcon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"DELETE</w:t>
      </w:r>
      <w:proofErr w:type="spellEnd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 xml:space="preserve"> FROM 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table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 WHERE id="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id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return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publicboolean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systemSaveEkthema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int</w:t>
      </w:r>
      <w:proofErr w:type="spellEnd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id 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String 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onoma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int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aithousa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String 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plirofories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String image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throws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Exception 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boolean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false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Database db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Database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String table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proofErr w:type="spellStart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ekthemata</w:t>
      </w:r>
      <w:proofErr w:type="spellEnd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Connection 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newcon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dbConnect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proofErr w:type="spellStart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localhost"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"testdb"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"root</w:t>
      </w:r>
      <w:proofErr w:type="spellEnd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dbSave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newcon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"INSERT</w:t>
      </w:r>
      <w:proofErr w:type="spellEnd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 xml:space="preserve"> INTO 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table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 (</w:t>
      </w:r>
      <w:proofErr w:type="spellStart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id,onoma,aithousa,plirofories,image</w:t>
      </w:r>
      <w:proofErr w:type="spellEnd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) values("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id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",'"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onoma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"', 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aithousa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", '"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plirofories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"', '"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image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"')"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return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bool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ResultSetsystemShowEkthema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Integer id 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Integer 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aithousa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throws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Exception 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Database db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Database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String table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proofErr w:type="spellStart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ekthemata</w:t>
      </w:r>
      <w:proofErr w:type="spellEnd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ResultSet</w:t>
      </w:r>
      <w:proofErr w:type="spellEnd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title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null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Connection 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newcon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dbConnect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proofErr w:type="spellStart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localhost"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"testdb"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"root</w:t>
      </w:r>
      <w:proofErr w:type="spellEnd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title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dbRead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newcon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"SELECT</w:t>
      </w:r>
      <w:proofErr w:type="spellEnd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 xml:space="preserve"> * from 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table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" where id="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id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 xml:space="preserve">" and </w:t>
      </w:r>
      <w:proofErr w:type="spellStart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aithousa</w:t>
      </w:r>
      <w:proofErr w:type="spellEnd"/>
      <w:r w:rsidRPr="00325646">
        <w:rPr>
          <w:rFonts w:ascii="Courier New" w:eastAsia="Times New Roman" w:hAnsi="Courier New" w:cs="Courier New"/>
          <w:color w:val="808080"/>
          <w:sz w:val="20"/>
          <w:szCs w:val="20"/>
          <w:lang w:val="en-US" w:eastAsia="el-GR"/>
        </w:rPr>
        <w:t>="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+</w:t>
      </w:r>
      <w:proofErr w:type="spellStart"/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aithousa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4F7C1B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F7C1B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return</w:t>
      </w:r>
      <w:r w:rsidRPr="004F7C1B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title</w:t>
      </w:r>
      <w:r w:rsidRPr="004F7C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4F7C1B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4F7C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325646" w:rsidRPr="004F7C1B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4F7C1B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4F7C1B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</w:pPr>
      <w:r w:rsidRPr="004F7C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}</w:t>
      </w:r>
    </w:p>
    <w:p w:rsidR="00325646" w:rsidRPr="004F7C1B" w:rsidRDefault="00325646">
      <w:pPr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</w:pPr>
      <w:r w:rsidRPr="004F7C1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br w:type="page"/>
      </w:r>
    </w:p>
    <w:p w:rsidR="00325646" w:rsidRDefault="00325646" w:rsidP="00325646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8"/>
          <w:szCs w:val="28"/>
          <w:lang w:val="en-US" w:eastAsia="el-GR"/>
        </w:rPr>
      </w:pPr>
      <w:r w:rsidRPr="00325646">
        <w:rPr>
          <w:rFonts w:eastAsia="Times New Roman" w:cstheme="minorHAnsi"/>
          <w:color w:val="000000"/>
          <w:sz w:val="28"/>
          <w:szCs w:val="28"/>
          <w:lang w:val="en-US" w:eastAsia="el-GR"/>
        </w:rPr>
        <w:lastRenderedPageBreak/>
        <w:t>User.java</w:t>
      </w:r>
    </w:p>
    <w:p w:rsidR="00325646" w:rsidRDefault="00325646" w:rsidP="00325646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8"/>
          <w:szCs w:val="28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eastAsia="Times New Roman" w:cstheme="minorHAnsi"/>
          <w:color w:val="000000"/>
          <w:sz w:val="28"/>
          <w:szCs w:val="28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import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java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sql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ResultSet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publicclass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User 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public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ResultSet userBrowse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int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id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8000FF"/>
          <w:sz w:val="20"/>
          <w:szCs w:val="20"/>
          <w:lang w:val="en-US" w:eastAsia="el-GR"/>
        </w:rPr>
        <w:t>int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aithousa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throws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Exception 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{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ResultSet info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MySystem sys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l-GR"/>
        </w:rPr>
        <w:t>new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MySystem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</w:pP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       info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=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.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systemShowEkthema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(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>id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,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val="en-US" w:eastAsia="el-GR"/>
        </w:rPr>
        <w:t xml:space="preserve"> aithousa</w:t>
      </w: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l-GR"/>
        </w:rPr>
        <w:t>);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l-GR"/>
        </w:rPr>
      </w:pPr>
      <w:proofErr w:type="spellStart"/>
      <w:r w:rsidRPr="0032564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eastAsia="el-GR"/>
        </w:rPr>
        <w:t>return</w:t>
      </w:r>
      <w:r w:rsidRPr="00325646">
        <w:rPr>
          <w:rFonts w:ascii="Courier New" w:eastAsia="Times New Roman" w:hAnsi="Courier New" w:cs="Courier New"/>
          <w:color w:val="000000"/>
          <w:sz w:val="20"/>
          <w:szCs w:val="20"/>
          <w:lang w:eastAsia="el-GR"/>
        </w:rPr>
        <w:t>info</w:t>
      </w:r>
      <w:proofErr w:type="spellEnd"/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l-GR"/>
        </w:rPr>
        <w:t>;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l-GR"/>
        </w:rPr>
        <w:t>}</w:t>
      </w:r>
    </w:p>
    <w:p w:rsidR="00325646" w:rsidRPr="00325646" w:rsidRDefault="00325646" w:rsidP="00325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l-GR"/>
        </w:rPr>
      </w:pPr>
      <w:r w:rsidRPr="00325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l-GR"/>
        </w:rPr>
        <w:t>}</w:t>
      </w:r>
    </w:p>
    <w:p w:rsidR="00325646" w:rsidRPr="00325646" w:rsidRDefault="00325646" w:rsidP="0018788B">
      <w:pPr>
        <w:tabs>
          <w:tab w:val="left" w:pos="1038"/>
        </w:tabs>
        <w:rPr>
          <w:sz w:val="28"/>
          <w:szCs w:val="28"/>
          <w:lang w:val="en-US"/>
        </w:rPr>
      </w:pPr>
    </w:p>
    <w:sectPr w:rsidR="00325646" w:rsidRPr="00325646" w:rsidSect="00E668E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1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A1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2">
    <w:nsid w:val="00000003"/>
    <w:multiLevelType w:val="singleLevel"/>
    <w:tmpl w:val="00000003"/>
    <w:name w:val="WW8Num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3">
    <w:nsid w:val="00000004"/>
    <w:multiLevelType w:val="singleLevel"/>
    <w:tmpl w:val="00000004"/>
    <w:name w:val="WW8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</w:abstractNum>
  <w:abstractNum w:abstractNumId="4">
    <w:nsid w:val="00000006"/>
    <w:multiLevelType w:val="singleLevel"/>
    <w:tmpl w:val="00000006"/>
    <w:name w:val="WW8Num1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5">
    <w:nsid w:val="00000007"/>
    <w:multiLevelType w:val="singleLevel"/>
    <w:tmpl w:val="00000007"/>
    <w:name w:val="WW8Num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>
    <w:nsid w:val="00000008"/>
    <w:multiLevelType w:val="singleLevel"/>
    <w:tmpl w:val="00000008"/>
    <w:name w:val="WW8Num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00000009"/>
    <w:multiLevelType w:val="singleLevel"/>
    <w:tmpl w:val="00000009"/>
    <w:name w:val="WW8Num3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8">
    <w:nsid w:val="0000000B"/>
    <w:multiLevelType w:val="singleLevel"/>
    <w:tmpl w:val="0000000B"/>
    <w:name w:val="WW8Num10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</w:abstractNum>
  <w:abstractNum w:abstractNumId="9">
    <w:nsid w:val="0D31383F"/>
    <w:multiLevelType w:val="hybridMultilevel"/>
    <w:tmpl w:val="2BFA87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A273DD"/>
    <w:multiLevelType w:val="hybridMultilevel"/>
    <w:tmpl w:val="6FC8ED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75A0673"/>
    <w:multiLevelType w:val="hybridMultilevel"/>
    <w:tmpl w:val="BF84C4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16C555A"/>
    <w:multiLevelType w:val="hybridMultilevel"/>
    <w:tmpl w:val="2DAA5B5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2CE05BA6"/>
    <w:multiLevelType w:val="hybridMultilevel"/>
    <w:tmpl w:val="BF84C4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D801B6"/>
    <w:multiLevelType w:val="hybridMultilevel"/>
    <w:tmpl w:val="8CA2A6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3"/>
  </w:num>
  <w:num w:numId="11">
    <w:abstractNumId w:val="9"/>
  </w:num>
  <w:num w:numId="12">
    <w:abstractNumId w:val="10"/>
  </w:num>
  <w:num w:numId="13">
    <w:abstractNumId w:val="12"/>
  </w:num>
  <w:num w:numId="14">
    <w:abstractNumId w:val="14"/>
  </w:num>
  <w:num w:numId="1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compat/>
  <w:rsids>
    <w:rsidRoot w:val="00604797"/>
    <w:rsid w:val="000451EF"/>
    <w:rsid w:val="00045937"/>
    <w:rsid w:val="000A7E71"/>
    <w:rsid w:val="001733A0"/>
    <w:rsid w:val="0018788B"/>
    <w:rsid w:val="001D5661"/>
    <w:rsid w:val="002053D6"/>
    <w:rsid w:val="0027581A"/>
    <w:rsid w:val="00302560"/>
    <w:rsid w:val="00325646"/>
    <w:rsid w:val="00350DA5"/>
    <w:rsid w:val="00351BA1"/>
    <w:rsid w:val="00357D32"/>
    <w:rsid w:val="00360151"/>
    <w:rsid w:val="00381C0F"/>
    <w:rsid w:val="0039101F"/>
    <w:rsid w:val="00395990"/>
    <w:rsid w:val="003F6EFC"/>
    <w:rsid w:val="00411E22"/>
    <w:rsid w:val="00420C80"/>
    <w:rsid w:val="00447844"/>
    <w:rsid w:val="004574B8"/>
    <w:rsid w:val="0047046B"/>
    <w:rsid w:val="00484639"/>
    <w:rsid w:val="004F0862"/>
    <w:rsid w:val="004F7C1B"/>
    <w:rsid w:val="005200CB"/>
    <w:rsid w:val="005323B9"/>
    <w:rsid w:val="005416FA"/>
    <w:rsid w:val="0057194B"/>
    <w:rsid w:val="005C4545"/>
    <w:rsid w:val="005C7AB9"/>
    <w:rsid w:val="005F464E"/>
    <w:rsid w:val="00604797"/>
    <w:rsid w:val="006221F2"/>
    <w:rsid w:val="00641EFB"/>
    <w:rsid w:val="00663DB5"/>
    <w:rsid w:val="0068347B"/>
    <w:rsid w:val="00691673"/>
    <w:rsid w:val="00691F6B"/>
    <w:rsid w:val="007003F1"/>
    <w:rsid w:val="00735E27"/>
    <w:rsid w:val="00774392"/>
    <w:rsid w:val="007A5FB1"/>
    <w:rsid w:val="00863835"/>
    <w:rsid w:val="008C6F16"/>
    <w:rsid w:val="008D4E67"/>
    <w:rsid w:val="00980081"/>
    <w:rsid w:val="0098118A"/>
    <w:rsid w:val="009A3CD7"/>
    <w:rsid w:val="009A6C53"/>
    <w:rsid w:val="009B28F4"/>
    <w:rsid w:val="009D5163"/>
    <w:rsid w:val="00A24682"/>
    <w:rsid w:val="00A24F11"/>
    <w:rsid w:val="00A45054"/>
    <w:rsid w:val="00A66F90"/>
    <w:rsid w:val="00AC66B9"/>
    <w:rsid w:val="00AF1276"/>
    <w:rsid w:val="00B433D0"/>
    <w:rsid w:val="00B63DC0"/>
    <w:rsid w:val="00B909F7"/>
    <w:rsid w:val="00B90D48"/>
    <w:rsid w:val="00BB1CC2"/>
    <w:rsid w:val="00BB7BD7"/>
    <w:rsid w:val="00C354DF"/>
    <w:rsid w:val="00C42095"/>
    <w:rsid w:val="00C45F11"/>
    <w:rsid w:val="00C4780B"/>
    <w:rsid w:val="00C902F4"/>
    <w:rsid w:val="00CA5A6F"/>
    <w:rsid w:val="00CB4529"/>
    <w:rsid w:val="00CE587D"/>
    <w:rsid w:val="00D55A58"/>
    <w:rsid w:val="00D67155"/>
    <w:rsid w:val="00D714A0"/>
    <w:rsid w:val="00D77D2F"/>
    <w:rsid w:val="00DD5ECB"/>
    <w:rsid w:val="00DF4118"/>
    <w:rsid w:val="00DF79C2"/>
    <w:rsid w:val="00E139E8"/>
    <w:rsid w:val="00E3738B"/>
    <w:rsid w:val="00E647C3"/>
    <w:rsid w:val="00E668E7"/>
    <w:rsid w:val="00E8149E"/>
    <w:rsid w:val="00EC46D9"/>
    <w:rsid w:val="00ED6919"/>
    <w:rsid w:val="00F01C8E"/>
    <w:rsid w:val="00F322A2"/>
    <w:rsid w:val="00F44836"/>
    <w:rsid w:val="00F800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16FA"/>
  </w:style>
  <w:style w:type="paragraph" w:styleId="1">
    <w:name w:val="heading 1"/>
    <w:basedOn w:val="a"/>
    <w:next w:val="a"/>
    <w:link w:val="1Char"/>
    <w:uiPriority w:val="9"/>
    <w:qFormat/>
    <w:rsid w:val="009D51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51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68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E668E7"/>
    <w:rPr>
      <w:rFonts w:ascii="Tahoma" w:hAnsi="Tahoma" w:cs="Tahoma"/>
      <w:sz w:val="16"/>
      <w:szCs w:val="16"/>
    </w:rPr>
  </w:style>
  <w:style w:type="paragraph" w:styleId="a4">
    <w:name w:val="No Spacing"/>
    <w:link w:val="Char0"/>
    <w:uiPriority w:val="1"/>
    <w:qFormat/>
    <w:rsid w:val="00641EFB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Char0">
    <w:name w:val="Χωρίς διάστιχο Char"/>
    <w:basedOn w:val="a0"/>
    <w:link w:val="a4"/>
    <w:uiPriority w:val="1"/>
    <w:rsid w:val="00641EFB"/>
    <w:rPr>
      <w:rFonts w:eastAsiaTheme="minorEastAsia"/>
      <w:lang w:val="en-US" w:eastAsia="ja-JP"/>
    </w:rPr>
  </w:style>
  <w:style w:type="character" w:styleId="a5">
    <w:name w:val="Strong"/>
    <w:basedOn w:val="a0"/>
    <w:uiPriority w:val="22"/>
    <w:qFormat/>
    <w:rsid w:val="00F8005A"/>
    <w:rPr>
      <w:b/>
      <w:bCs/>
    </w:rPr>
  </w:style>
  <w:style w:type="character" w:customStyle="1" w:styleId="1Char">
    <w:name w:val="Επικεφαλίδα 1 Char"/>
    <w:basedOn w:val="a0"/>
    <w:link w:val="1"/>
    <w:uiPriority w:val="9"/>
    <w:rsid w:val="009D51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2Char">
    <w:name w:val="Επικεφαλίδα 2 Char"/>
    <w:basedOn w:val="a0"/>
    <w:link w:val="2"/>
    <w:uiPriority w:val="9"/>
    <w:rsid w:val="009D51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numbering" w:customStyle="1" w:styleId="10">
    <w:name w:val="Χωρίς λίστα1"/>
    <w:next w:val="a2"/>
    <w:uiPriority w:val="99"/>
    <w:semiHidden/>
    <w:unhideWhenUsed/>
    <w:rsid w:val="00C42095"/>
  </w:style>
  <w:style w:type="paragraph" w:customStyle="1" w:styleId="sc2">
    <w:name w:val="sc2"/>
    <w:basedOn w:val="a"/>
    <w:rsid w:val="00C42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00"/>
      <w:sz w:val="24"/>
      <w:szCs w:val="24"/>
      <w:lang w:eastAsia="el-GR"/>
    </w:rPr>
  </w:style>
  <w:style w:type="paragraph" w:customStyle="1" w:styleId="sc3">
    <w:name w:val="sc3"/>
    <w:basedOn w:val="a"/>
    <w:rsid w:val="00C42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8080"/>
      <w:sz w:val="24"/>
      <w:szCs w:val="24"/>
      <w:lang w:eastAsia="el-GR"/>
    </w:rPr>
  </w:style>
  <w:style w:type="paragraph" w:customStyle="1" w:styleId="sc4">
    <w:name w:val="sc4"/>
    <w:basedOn w:val="a"/>
    <w:rsid w:val="00C42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FF8000"/>
      <w:sz w:val="24"/>
      <w:szCs w:val="24"/>
      <w:lang w:eastAsia="el-GR"/>
    </w:rPr>
  </w:style>
  <w:style w:type="paragraph" w:customStyle="1" w:styleId="sc5">
    <w:name w:val="sc5"/>
    <w:basedOn w:val="a"/>
    <w:rsid w:val="00C42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  <w:lang w:eastAsia="el-GR"/>
    </w:rPr>
  </w:style>
  <w:style w:type="paragraph" w:customStyle="1" w:styleId="sc6">
    <w:name w:val="sc6"/>
    <w:basedOn w:val="a"/>
    <w:rsid w:val="00C42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8080"/>
      <w:sz w:val="24"/>
      <w:szCs w:val="24"/>
      <w:lang w:eastAsia="el-GR"/>
    </w:rPr>
  </w:style>
  <w:style w:type="paragraph" w:customStyle="1" w:styleId="sc10">
    <w:name w:val="sc10"/>
    <w:basedOn w:val="a"/>
    <w:rsid w:val="00C42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color w:val="000080"/>
      <w:sz w:val="24"/>
      <w:szCs w:val="24"/>
      <w:lang w:eastAsia="el-GR"/>
    </w:rPr>
  </w:style>
  <w:style w:type="paragraph" w:customStyle="1" w:styleId="sc16">
    <w:name w:val="sc16"/>
    <w:basedOn w:val="a"/>
    <w:rsid w:val="00C420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8000FF"/>
      <w:sz w:val="24"/>
      <w:szCs w:val="24"/>
      <w:lang w:eastAsia="el-GR"/>
    </w:rPr>
  </w:style>
  <w:style w:type="character" w:customStyle="1" w:styleId="sc0">
    <w:name w:val="sc0"/>
    <w:basedOn w:val="a0"/>
    <w:rsid w:val="00C4209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C42095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1">
    <w:name w:val="sc11"/>
    <w:basedOn w:val="a0"/>
    <w:rsid w:val="00C42095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C42095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61">
    <w:name w:val="sc161"/>
    <w:basedOn w:val="a0"/>
    <w:rsid w:val="00C42095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31">
    <w:name w:val="sc31"/>
    <w:basedOn w:val="a0"/>
    <w:rsid w:val="00C42095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61">
    <w:name w:val="sc61"/>
    <w:basedOn w:val="a0"/>
    <w:rsid w:val="00C42095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C42095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21">
    <w:name w:val="sc21"/>
    <w:basedOn w:val="a0"/>
    <w:rsid w:val="00C42095"/>
    <w:rPr>
      <w:rFonts w:ascii="Courier New" w:hAnsi="Courier New" w:cs="Courier New" w:hint="default"/>
      <w:color w:val="008000"/>
      <w:sz w:val="20"/>
      <w:szCs w:val="20"/>
    </w:rPr>
  </w:style>
  <w:style w:type="paragraph" w:styleId="a6">
    <w:name w:val="TOC Heading"/>
    <w:basedOn w:val="1"/>
    <w:next w:val="a"/>
    <w:uiPriority w:val="39"/>
    <w:semiHidden/>
    <w:unhideWhenUsed/>
    <w:qFormat/>
    <w:rsid w:val="004F7C1B"/>
    <w:pPr>
      <w:outlineLvl w:val="9"/>
    </w:pPr>
    <w:rPr>
      <w:lang w:val="el-GR" w:eastAsia="el-GR"/>
    </w:rPr>
  </w:style>
  <w:style w:type="paragraph" w:styleId="11">
    <w:name w:val="toc 1"/>
    <w:basedOn w:val="a"/>
    <w:next w:val="a"/>
    <w:autoRedefine/>
    <w:uiPriority w:val="39"/>
    <w:unhideWhenUsed/>
    <w:qFormat/>
    <w:rsid w:val="008D4E67"/>
    <w:pPr>
      <w:tabs>
        <w:tab w:val="right" w:leader="dot" w:pos="10456"/>
      </w:tabs>
      <w:spacing w:after="100"/>
      <w:jc w:val="center"/>
    </w:pPr>
    <w:rPr>
      <w:b/>
      <w:color w:val="1F497D" w:themeColor="text2"/>
      <w:sz w:val="36"/>
      <w:szCs w:val="36"/>
    </w:rPr>
  </w:style>
  <w:style w:type="paragraph" w:styleId="20">
    <w:name w:val="toc 2"/>
    <w:basedOn w:val="a"/>
    <w:next w:val="a"/>
    <w:autoRedefine/>
    <w:uiPriority w:val="39"/>
    <w:unhideWhenUsed/>
    <w:qFormat/>
    <w:rsid w:val="004F7C1B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qFormat/>
    <w:rsid w:val="004F7C1B"/>
    <w:pPr>
      <w:spacing w:after="100"/>
      <w:ind w:left="440"/>
    </w:pPr>
  </w:style>
  <w:style w:type="character" w:styleId="-">
    <w:name w:val="Hyperlink"/>
    <w:basedOn w:val="a0"/>
    <w:uiPriority w:val="99"/>
    <w:unhideWhenUsed/>
    <w:rsid w:val="004F7C1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9D51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2">
    <w:name w:val="heading 2"/>
    <w:basedOn w:val="a"/>
    <w:next w:val="a"/>
    <w:link w:val="2Char"/>
    <w:uiPriority w:val="9"/>
    <w:unhideWhenUsed/>
    <w:qFormat/>
    <w:rsid w:val="009D51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668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E668E7"/>
    <w:rPr>
      <w:rFonts w:ascii="Tahoma" w:hAnsi="Tahoma" w:cs="Tahoma"/>
      <w:sz w:val="16"/>
      <w:szCs w:val="16"/>
    </w:rPr>
  </w:style>
  <w:style w:type="paragraph" w:styleId="a4">
    <w:name w:val="No Spacing"/>
    <w:link w:val="Char0"/>
    <w:uiPriority w:val="1"/>
    <w:qFormat/>
    <w:rsid w:val="00641EFB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Char0">
    <w:name w:val="Χωρίς διάστιχο Char"/>
    <w:basedOn w:val="a0"/>
    <w:link w:val="a4"/>
    <w:uiPriority w:val="1"/>
    <w:rsid w:val="00641EFB"/>
    <w:rPr>
      <w:rFonts w:eastAsiaTheme="minorEastAsia"/>
      <w:lang w:val="en-US" w:eastAsia="ja-JP"/>
    </w:rPr>
  </w:style>
  <w:style w:type="character" w:styleId="a5">
    <w:name w:val="Strong"/>
    <w:basedOn w:val="a0"/>
    <w:uiPriority w:val="22"/>
    <w:qFormat/>
    <w:rsid w:val="00F8005A"/>
    <w:rPr>
      <w:b/>
      <w:bCs/>
    </w:rPr>
  </w:style>
  <w:style w:type="character" w:customStyle="1" w:styleId="1Char">
    <w:name w:val="Επικεφαλίδα 1 Char"/>
    <w:basedOn w:val="a0"/>
    <w:link w:val="1"/>
    <w:uiPriority w:val="9"/>
    <w:rsid w:val="009D51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2Char">
    <w:name w:val="Επικεφαλίδα 2 Char"/>
    <w:basedOn w:val="a0"/>
    <w:link w:val="2"/>
    <w:uiPriority w:val="9"/>
    <w:rsid w:val="009D51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933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89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8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2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1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numbering" Target="numbering.xml"/><Relationship Id="rId21" Type="http://schemas.microsoft.com/office/2007/relationships/stylesWithEffects" Target="stylesWithEffect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ΤΜΗΜΑ ΗΛΕΚΤΡΟΝΙΚΩΝ ΥΠΟΛΟΓΙΣΤΙΚΩΝ ΣΥΣΤΗΜΑΤΩΝ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6E240C1-EF95-4D65-BEAE-F5B784CB3E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39</Pages>
  <Words>4822</Words>
  <Characters>26041</Characters>
  <Application>Microsoft Office Word</Application>
  <DocSecurity>0</DocSecurity>
  <Lines>217</Lines>
  <Paragraphs>61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>ΜΗΧΑΝΙΚΗ ΛΟΓΙΣΜΙΚΟΥ</vt:lpstr>
    </vt:vector>
  </TitlesOfParts>
  <Company>ΑΝΩΤΑΤΟ ΤΕΧΝΟΛΟΓΙΚΟ Εκπαιδευτικο ΙΔΡΥΜΑ ΠΕΙΡΑΙΑ</Company>
  <LinksUpToDate>false</LinksUpToDate>
  <CharactersWithSpaces>30802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ΜΗΧΑΝΙΚΗ ΛΟΓΙΣΜΙΚΟΥ</dc:title>
  <dc:subject>« INFO-KIOSK»</dc:subject>
  <dc:creator>ΖΑΧΑΡΑΚΗΣ ΑΛΕΞΑΝΔΡΟΣ 34787 </dc:creator>
  <cp:keywords/>
  <dc:description/>
  <cp:lastModifiedBy>alekolas</cp:lastModifiedBy>
  <cp:revision>76</cp:revision>
  <dcterms:created xsi:type="dcterms:W3CDTF">2014-01-12T13:48:00Z</dcterms:created>
  <dcterms:modified xsi:type="dcterms:W3CDTF">2014-01-24T13:48:00Z</dcterms:modified>
</cp:coreProperties>
</file>